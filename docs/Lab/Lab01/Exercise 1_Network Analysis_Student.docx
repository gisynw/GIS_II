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734C9" w14:textId="501EE58A" w:rsidR="00D3396F" w:rsidRPr="000074EE" w:rsidRDefault="00D3396F" w:rsidP="00D3396F">
      <w:pPr>
        <w:spacing w:after="118" w:line="259" w:lineRule="auto"/>
        <w:rPr>
          <w:rFonts w:ascii="Verdana" w:eastAsia="Verdana" w:hAnsi="Verdana" w:cs="Verdana"/>
          <w:b/>
          <w:sz w:val="28"/>
          <w:szCs w:val="22"/>
          <w:lang w:eastAsia="zh-CN"/>
        </w:rPr>
      </w:pPr>
      <w:r w:rsidRPr="000074EE">
        <w:rPr>
          <w:rFonts w:ascii="Verdana" w:eastAsia="Verdana" w:hAnsi="Verdana" w:cs="Verdana"/>
          <w:b/>
          <w:sz w:val="28"/>
          <w:szCs w:val="22"/>
          <w:lang w:eastAsia="zh-CN"/>
        </w:rPr>
        <w:t xml:space="preserve">Exercise </w:t>
      </w:r>
      <w:r w:rsidR="00B54A72">
        <w:rPr>
          <w:rFonts w:ascii="Verdana" w:eastAsia="SimSun" w:hAnsi="Verdana" w:cs="Verdana" w:hint="eastAsia"/>
          <w:b/>
          <w:sz w:val="28"/>
          <w:szCs w:val="22"/>
          <w:lang w:eastAsia="zh-CN"/>
        </w:rPr>
        <w:t>1</w:t>
      </w:r>
      <w:r w:rsidR="00014784" w:rsidRPr="000074EE">
        <w:rPr>
          <w:rFonts w:ascii="Verdana" w:eastAsia="Verdana" w:hAnsi="Verdana" w:cs="Verdana"/>
          <w:b/>
          <w:sz w:val="28"/>
          <w:szCs w:val="22"/>
          <w:lang w:eastAsia="zh-CN"/>
        </w:rPr>
        <w:t xml:space="preserve">: </w:t>
      </w:r>
      <w:r w:rsidR="00780227">
        <w:rPr>
          <w:rFonts w:ascii="Verdana" w:eastAsia="Verdana" w:hAnsi="Verdana" w:cs="Verdana"/>
          <w:b/>
          <w:sz w:val="28"/>
          <w:szCs w:val="22"/>
          <w:lang w:eastAsia="zh-CN"/>
        </w:rPr>
        <w:t>Network Analysis</w:t>
      </w:r>
    </w:p>
    <w:p w14:paraId="2058C456" w14:textId="240D63EB" w:rsidR="00014784" w:rsidRPr="000074EE" w:rsidRDefault="00780227" w:rsidP="00D3396F">
      <w:pPr>
        <w:spacing w:after="118" w:line="259" w:lineRule="auto"/>
        <w:rPr>
          <w:rFonts w:ascii="Verdana" w:eastAsia="Verdana" w:hAnsi="Verdana" w:cs="Verdana"/>
          <w:bCs/>
          <w:lang w:eastAsia="zh-CN"/>
        </w:rPr>
      </w:pPr>
      <w:r>
        <w:rPr>
          <w:rFonts w:ascii="Verdana" w:eastAsia="Verdana" w:hAnsi="Verdana" w:cs="Verdana"/>
          <w:bCs/>
          <w:lang w:eastAsia="zh-CN"/>
        </w:rPr>
        <w:t xml:space="preserve">In this exercise, we provide a brief introduction to network analysis in ArcGIS Pro. First, you will produce a network dataset from line vector features that are topologically integrated. Then you will solve some network problems including finding routes, defining service areas, finding closet facilities to individual locations, and finding the facility that is collectively closest to all facilities. You will work with problems associated with pizza deliveries in Manhattan, New York. These tools you learned in this class can be used to solve a variety of problems along different types of networks, such as stream networks. </w:t>
      </w:r>
    </w:p>
    <w:tbl>
      <w:tblPr>
        <w:tblStyle w:val="TableGrid"/>
        <w:tblW w:w="9549" w:type="dxa"/>
        <w:tblInd w:w="0" w:type="dxa"/>
        <w:tblCellMar>
          <w:left w:w="75" w:type="dxa"/>
          <w:bottom w:w="9" w:type="dxa"/>
          <w:right w:w="115" w:type="dxa"/>
        </w:tblCellMar>
        <w:tblLook w:val="04A0" w:firstRow="1" w:lastRow="0" w:firstColumn="1" w:lastColumn="0" w:noHBand="0" w:noVBand="1"/>
      </w:tblPr>
      <w:tblGrid>
        <w:gridCol w:w="9549"/>
      </w:tblGrid>
      <w:tr w:rsidR="00B70984" w:rsidRPr="000074EE" w14:paraId="6393145F" w14:textId="77777777" w:rsidTr="00780227">
        <w:trPr>
          <w:trHeight w:val="2000"/>
        </w:trPr>
        <w:tc>
          <w:tcPr>
            <w:tcW w:w="9549" w:type="dxa"/>
            <w:tcBorders>
              <w:top w:val="single" w:sz="12" w:space="0" w:color="000000"/>
              <w:left w:val="single" w:sz="12" w:space="0" w:color="000000"/>
              <w:bottom w:val="single" w:sz="12" w:space="0" w:color="000000"/>
              <w:right w:val="single" w:sz="12" w:space="0" w:color="000000"/>
            </w:tcBorders>
            <w:vAlign w:val="bottom"/>
          </w:tcPr>
          <w:p w14:paraId="739C64BD" w14:textId="77777777" w:rsidR="00B70984" w:rsidRPr="000074EE" w:rsidRDefault="00B70984" w:rsidP="00987FBA">
            <w:pPr>
              <w:spacing w:line="259" w:lineRule="auto"/>
              <w:rPr>
                <w:rFonts w:ascii="Verdana" w:hAnsi="Verdana"/>
              </w:rPr>
            </w:pPr>
            <w:bookmarkStart w:id="0" w:name="_Hlk120692797"/>
            <w:r w:rsidRPr="000074EE">
              <w:rPr>
                <w:rFonts w:ascii="Verdana" w:hAnsi="Verdana"/>
                <w:u w:val="single" w:color="000000"/>
              </w:rPr>
              <w:t>Topics covered in this exercise include</w:t>
            </w:r>
            <w:r w:rsidRPr="000074EE">
              <w:rPr>
                <w:rFonts w:ascii="Verdana" w:hAnsi="Verdana"/>
              </w:rPr>
              <w:t xml:space="preserve">: </w:t>
            </w:r>
          </w:p>
          <w:p w14:paraId="51D189F0" w14:textId="1C5E3AED" w:rsidR="00B70984" w:rsidRPr="000074EE" w:rsidRDefault="00780227" w:rsidP="00B70984">
            <w:pPr>
              <w:numPr>
                <w:ilvl w:val="0"/>
                <w:numId w:val="6"/>
              </w:numPr>
              <w:ind w:hanging="360"/>
              <w:rPr>
                <w:rFonts w:ascii="Verdana" w:hAnsi="Verdana"/>
              </w:rPr>
            </w:pPr>
            <w:r>
              <w:rPr>
                <w:rFonts w:ascii="Verdana" w:hAnsi="Verdana"/>
              </w:rPr>
              <w:t>Create a network dataset</w:t>
            </w:r>
          </w:p>
          <w:p w14:paraId="6EA5AFF3" w14:textId="0BFB4ADB" w:rsidR="00B70984" w:rsidRPr="000074EE" w:rsidRDefault="00780227" w:rsidP="00B70984">
            <w:pPr>
              <w:numPr>
                <w:ilvl w:val="0"/>
                <w:numId w:val="6"/>
              </w:numPr>
              <w:ind w:hanging="360"/>
              <w:rPr>
                <w:rFonts w:ascii="Verdana" w:hAnsi="Verdana"/>
              </w:rPr>
            </w:pPr>
            <w:r>
              <w:rPr>
                <w:rFonts w:ascii="Verdana" w:hAnsi="Verdana"/>
              </w:rPr>
              <w:t>Solve routing problems using network analysis</w:t>
            </w:r>
          </w:p>
          <w:p w14:paraId="655BEF77" w14:textId="11BCDF5E" w:rsidR="00B70984" w:rsidRPr="000074EE" w:rsidRDefault="00780227" w:rsidP="00B70984">
            <w:pPr>
              <w:numPr>
                <w:ilvl w:val="0"/>
                <w:numId w:val="6"/>
              </w:numPr>
              <w:ind w:hanging="360"/>
              <w:rPr>
                <w:rFonts w:ascii="Verdana" w:hAnsi="Verdana"/>
              </w:rPr>
            </w:pPr>
            <w:r>
              <w:rPr>
                <w:rFonts w:ascii="Verdana" w:hAnsi="Verdana"/>
              </w:rPr>
              <w:t>Solve service area problems using network analysis</w:t>
            </w:r>
          </w:p>
          <w:p w14:paraId="12FEA18B" w14:textId="50FF30AD" w:rsidR="00B70984" w:rsidRPr="000074EE" w:rsidRDefault="00780227" w:rsidP="00B70984">
            <w:pPr>
              <w:numPr>
                <w:ilvl w:val="0"/>
                <w:numId w:val="6"/>
              </w:numPr>
              <w:ind w:hanging="360"/>
              <w:rPr>
                <w:rFonts w:ascii="Verdana" w:hAnsi="Verdana"/>
              </w:rPr>
            </w:pPr>
            <w:r>
              <w:rPr>
                <w:rFonts w:ascii="Verdana" w:hAnsi="Verdana"/>
              </w:rPr>
              <w:t>Solve closets facility problems using network analysis</w:t>
            </w:r>
          </w:p>
          <w:p w14:paraId="00CD6B1E" w14:textId="78ED9523" w:rsidR="00B70984" w:rsidRPr="00780227" w:rsidRDefault="00780227" w:rsidP="00780227">
            <w:pPr>
              <w:numPr>
                <w:ilvl w:val="0"/>
                <w:numId w:val="6"/>
              </w:numPr>
              <w:ind w:hanging="360"/>
              <w:rPr>
                <w:rFonts w:ascii="Verdana" w:hAnsi="Verdana"/>
              </w:rPr>
            </w:pPr>
            <w:r>
              <w:rPr>
                <w:rFonts w:ascii="Verdana" w:hAnsi="Verdana"/>
              </w:rPr>
              <w:t>Solve location-allocation problems using network analysis</w:t>
            </w:r>
            <w:r w:rsidR="00B70984" w:rsidRPr="000074EE">
              <w:rPr>
                <w:rFonts w:ascii="Verdana" w:hAnsi="Verdana"/>
              </w:rPr>
              <w:t xml:space="preserve"> </w:t>
            </w:r>
          </w:p>
        </w:tc>
      </w:tr>
      <w:bookmarkEnd w:id="0"/>
    </w:tbl>
    <w:p w14:paraId="0870CE18" w14:textId="64BC0E1F" w:rsidR="00014784" w:rsidRPr="000074EE" w:rsidRDefault="00014784">
      <w:pPr>
        <w:rPr>
          <w:rFonts w:ascii="Verdana" w:hAnsi="Verdana"/>
        </w:rPr>
        <w:sectPr w:rsidR="00014784" w:rsidRPr="000074EE" w:rsidSect="00EF0DFB">
          <w:headerReference w:type="even" r:id="rId8"/>
          <w:headerReference w:type="default" r:id="rId9"/>
          <w:footerReference w:type="even" r:id="rId10"/>
          <w:footerReference w:type="default" r:id="rId11"/>
          <w:type w:val="continuous"/>
          <w:pgSz w:w="12240" w:h="15840"/>
          <w:pgMar w:top="1260" w:right="1080" w:bottom="1080" w:left="1080" w:header="720" w:footer="720" w:gutter="0"/>
          <w:cols w:space="720"/>
        </w:sectPr>
      </w:pPr>
    </w:p>
    <w:p w14:paraId="22ECEEE0" w14:textId="77777777" w:rsidR="00014784" w:rsidRPr="000074EE" w:rsidRDefault="00014784" w:rsidP="005E1158">
      <w:pPr>
        <w:ind w:right="-90"/>
        <w:rPr>
          <w:rFonts w:ascii="Verdana" w:hAnsi="Verdana"/>
        </w:rPr>
        <w:sectPr w:rsidR="00014784" w:rsidRPr="000074EE" w:rsidSect="00EF0DFB">
          <w:headerReference w:type="even" r:id="rId12"/>
          <w:headerReference w:type="default" r:id="rId13"/>
          <w:footerReference w:type="even" r:id="rId14"/>
          <w:footerReference w:type="default" r:id="rId15"/>
          <w:type w:val="continuous"/>
          <w:pgSz w:w="12240" w:h="15840"/>
          <w:pgMar w:top="1260" w:right="1350" w:bottom="1440" w:left="1080" w:header="720" w:footer="720" w:gutter="0"/>
          <w:cols w:num="2" w:space="432"/>
        </w:sectPr>
      </w:pPr>
    </w:p>
    <w:p w14:paraId="61728EAE" w14:textId="77777777" w:rsidR="009A54A9" w:rsidRPr="000074EE" w:rsidRDefault="009A54A9" w:rsidP="009A54A9">
      <w:pPr>
        <w:pStyle w:val="Heading1"/>
        <w:rPr>
          <w:rFonts w:ascii="Verdana" w:hAnsi="Verdana"/>
        </w:rPr>
      </w:pPr>
      <w:r w:rsidRPr="000074EE">
        <w:rPr>
          <w:rFonts w:ascii="Verdana" w:hAnsi="Verdana"/>
        </w:rPr>
        <w:t>Data</w:t>
      </w:r>
    </w:p>
    <w:p w14:paraId="02D8871A" w14:textId="23AC44FA" w:rsidR="009A54A9" w:rsidRPr="000074EE" w:rsidRDefault="009A54A9" w:rsidP="009A54A9">
      <w:pPr>
        <w:rPr>
          <w:rFonts w:ascii="Verdana" w:hAnsi="Verdana"/>
        </w:rPr>
      </w:pPr>
      <w:r w:rsidRPr="000074EE">
        <w:rPr>
          <w:rFonts w:ascii="Verdana" w:hAnsi="Verdana"/>
        </w:rPr>
        <w:t xml:space="preserve">This project contains </w:t>
      </w:r>
      <w:r w:rsidR="004B2D4A">
        <w:rPr>
          <w:rFonts w:ascii="Verdana" w:hAnsi="Verdana"/>
        </w:rPr>
        <w:t>two</w:t>
      </w:r>
      <w:r w:rsidRPr="000074EE">
        <w:rPr>
          <w:rFonts w:ascii="Verdana" w:hAnsi="Verdana"/>
        </w:rPr>
        <w:t xml:space="preserve"> vector </w:t>
      </w:r>
      <w:r w:rsidR="004B2D4A">
        <w:rPr>
          <w:rFonts w:ascii="Verdana" w:hAnsi="Verdana"/>
        </w:rPr>
        <w:t>point</w:t>
      </w:r>
      <w:r w:rsidRPr="000074EE">
        <w:rPr>
          <w:rFonts w:ascii="Verdana" w:hAnsi="Verdana"/>
        </w:rPr>
        <w:t xml:space="preserve"> layer</w:t>
      </w:r>
      <w:r w:rsidR="004B2D4A">
        <w:rPr>
          <w:rFonts w:ascii="Verdana" w:hAnsi="Verdana"/>
        </w:rPr>
        <w:t>s</w:t>
      </w:r>
      <w:r w:rsidRPr="000074EE">
        <w:rPr>
          <w:rFonts w:ascii="Verdana" w:hAnsi="Verdana"/>
        </w:rPr>
        <w:t xml:space="preserve">: </w:t>
      </w:r>
      <w:r w:rsidR="004B2D4A">
        <w:rPr>
          <w:rFonts w:ascii="Verdana" w:hAnsi="Verdana"/>
          <w:b/>
          <w:bCs/>
          <w:color w:val="0070C0"/>
        </w:rPr>
        <w:t>hotels_manhattan</w:t>
      </w:r>
      <w:r w:rsidR="004B2D4A">
        <w:rPr>
          <w:rFonts w:ascii="Verdana" w:hAnsi="Verdana"/>
          <w:bCs/>
          <w:color w:val="000000" w:themeColor="text1"/>
        </w:rPr>
        <w:t xml:space="preserve"> and </w:t>
      </w:r>
      <w:r w:rsidR="004B2D4A" w:rsidRPr="004B2D4A">
        <w:rPr>
          <w:rFonts w:ascii="Verdana" w:hAnsi="Verdana"/>
          <w:b/>
          <w:bCs/>
          <w:color w:val="0070C0"/>
        </w:rPr>
        <w:t>pizza_shops_manhattan</w:t>
      </w:r>
      <w:r w:rsidR="004B2D4A">
        <w:rPr>
          <w:rFonts w:ascii="Verdana" w:hAnsi="Verdana"/>
          <w:bCs/>
          <w:color w:val="000000" w:themeColor="text1"/>
        </w:rPr>
        <w:t>,</w:t>
      </w:r>
      <w:r w:rsidRPr="000074EE">
        <w:rPr>
          <w:rFonts w:ascii="Verdana" w:hAnsi="Verdana"/>
          <w:b/>
          <w:color w:val="5B9BD5"/>
        </w:rPr>
        <w:t xml:space="preserve"> </w:t>
      </w:r>
      <w:r w:rsidRPr="000074EE">
        <w:rPr>
          <w:rFonts w:ascii="Verdana" w:hAnsi="Verdana"/>
          <w:bCs/>
          <w:color w:val="000000" w:themeColor="text1"/>
        </w:rPr>
        <w:t xml:space="preserve">representing </w:t>
      </w:r>
      <w:r w:rsidR="004B2D4A">
        <w:rPr>
          <w:rFonts w:ascii="Verdana" w:hAnsi="Verdana"/>
          <w:bCs/>
          <w:color w:val="000000" w:themeColor="text1"/>
        </w:rPr>
        <w:t>selected 11 hotels and pizza shops in Manhattan, New York, respectively; one</w:t>
      </w:r>
      <w:r w:rsidR="00F61373">
        <w:rPr>
          <w:rFonts w:ascii="Verdana" w:hAnsi="Verdana"/>
          <w:bCs/>
          <w:color w:val="000000" w:themeColor="text1"/>
        </w:rPr>
        <w:t xml:space="preserve"> vector </w:t>
      </w:r>
      <w:r w:rsidR="004B2D4A">
        <w:rPr>
          <w:rFonts w:ascii="Verdana" w:hAnsi="Verdana"/>
          <w:bCs/>
          <w:color w:val="000000" w:themeColor="text1"/>
        </w:rPr>
        <w:t>line</w:t>
      </w:r>
      <w:r w:rsidR="00F61373">
        <w:rPr>
          <w:rFonts w:ascii="Verdana" w:hAnsi="Verdana"/>
          <w:bCs/>
          <w:color w:val="000000" w:themeColor="text1"/>
        </w:rPr>
        <w:t xml:space="preserve"> layer: </w:t>
      </w:r>
      <w:r w:rsidR="004B2D4A" w:rsidRPr="004B2D4A">
        <w:rPr>
          <w:rFonts w:ascii="Verdana" w:hAnsi="Verdana"/>
          <w:b/>
          <w:bCs/>
          <w:color w:val="0070C0"/>
        </w:rPr>
        <w:t>NewYork_roads</w:t>
      </w:r>
      <w:r w:rsidR="00F61373">
        <w:rPr>
          <w:rFonts w:ascii="Verdana" w:hAnsi="Verdana"/>
          <w:bCs/>
          <w:color w:val="000000" w:themeColor="text1"/>
        </w:rPr>
        <w:t xml:space="preserve">, representing </w:t>
      </w:r>
      <w:r w:rsidR="004B2D4A">
        <w:rPr>
          <w:rFonts w:ascii="Verdana" w:hAnsi="Verdana"/>
          <w:bCs/>
          <w:color w:val="000000" w:themeColor="text1"/>
        </w:rPr>
        <w:t>roads in Manhattan</w:t>
      </w:r>
      <w:r w:rsidR="00F61373">
        <w:rPr>
          <w:rFonts w:ascii="Verdana" w:hAnsi="Verdana"/>
          <w:bCs/>
          <w:color w:val="000000" w:themeColor="text1"/>
        </w:rPr>
        <w:t xml:space="preserve">; </w:t>
      </w:r>
      <w:r w:rsidRPr="000074EE">
        <w:rPr>
          <w:rFonts w:ascii="Verdana" w:hAnsi="Verdana"/>
          <w:bCs/>
          <w:color w:val="000000" w:themeColor="text1"/>
        </w:rPr>
        <w:t xml:space="preserve">and one </w:t>
      </w:r>
      <w:r w:rsidR="004B2D4A">
        <w:rPr>
          <w:rFonts w:ascii="Verdana" w:hAnsi="Verdana"/>
          <w:bCs/>
          <w:color w:val="000000" w:themeColor="text1"/>
        </w:rPr>
        <w:t>vector polygon</w:t>
      </w:r>
      <w:r w:rsidR="00F61373">
        <w:rPr>
          <w:rFonts w:ascii="Verdana" w:hAnsi="Verdana"/>
          <w:bCs/>
          <w:color w:val="000000" w:themeColor="text1"/>
        </w:rPr>
        <w:t xml:space="preserve"> layer</w:t>
      </w:r>
      <w:r w:rsidRPr="000074EE">
        <w:rPr>
          <w:rFonts w:ascii="Verdana" w:hAnsi="Verdana"/>
          <w:bCs/>
          <w:color w:val="000000" w:themeColor="text1"/>
        </w:rPr>
        <w:t xml:space="preserve">: </w:t>
      </w:r>
      <w:r w:rsidR="004B2D4A">
        <w:rPr>
          <w:rFonts w:ascii="Verdana" w:hAnsi="Verdana"/>
          <w:b/>
          <w:bCs/>
          <w:color w:val="0070C0"/>
        </w:rPr>
        <w:t>barriers</w:t>
      </w:r>
      <w:r w:rsidRPr="000074EE">
        <w:rPr>
          <w:rFonts w:ascii="Verdana" w:hAnsi="Verdana"/>
          <w:bCs/>
          <w:color w:val="000000" w:themeColor="text1"/>
        </w:rPr>
        <w:t xml:space="preserve">, representing </w:t>
      </w:r>
      <w:r w:rsidR="004B2D4A">
        <w:rPr>
          <w:rFonts w:ascii="Verdana" w:hAnsi="Verdana"/>
          <w:bCs/>
          <w:color w:val="000000" w:themeColor="text1"/>
        </w:rPr>
        <w:t xml:space="preserve">a construction area in Manhattan, which blocks the road. </w:t>
      </w:r>
      <w:r w:rsidR="004B2D4A" w:rsidRPr="004B2D4A">
        <w:rPr>
          <w:rFonts w:ascii="Verdana" w:hAnsi="Verdana"/>
          <w:b/>
          <w:color w:val="000000" w:themeColor="text1"/>
        </w:rPr>
        <w:t>Note</w:t>
      </w:r>
      <w:r w:rsidR="004B2D4A">
        <w:rPr>
          <w:rFonts w:ascii="Verdana" w:hAnsi="Verdana"/>
          <w:bCs/>
          <w:color w:val="000000" w:themeColor="text1"/>
        </w:rPr>
        <w:t xml:space="preserve">, </w:t>
      </w:r>
      <w:r w:rsidR="004B2D4A" w:rsidRPr="004B2D4A">
        <w:rPr>
          <w:rFonts w:ascii="Verdana" w:hAnsi="Verdana"/>
          <w:b/>
          <w:bCs/>
          <w:color w:val="0070C0"/>
        </w:rPr>
        <w:t>barriers</w:t>
      </w:r>
      <w:r w:rsidR="004B2D4A">
        <w:rPr>
          <w:rFonts w:ascii="Verdana" w:hAnsi="Verdana"/>
          <w:bCs/>
          <w:color w:val="000000" w:themeColor="text1"/>
        </w:rPr>
        <w:t xml:space="preserve"> layer is an assumption, </w:t>
      </w:r>
      <w:r w:rsidR="003F1CC0">
        <w:rPr>
          <w:rFonts w:ascii="Verdana" w:hAnsi="Verdana"/>
          <w:bCs/>
          <w:color w:val="000000" w:themeColor="text1"/>
        </w:rPr>
        <w:t>that</w:t>
      </w:r>
      <w:r w:rsidR="004B2D4A">
        <w:rPr>
          <w:rFonts w:ascii="Verdana" w:hAnsi="Verdana"/>
          <w:bCs/>
          <w:color w:val="000000" w:themeColor="text1"/>
        </w:rPr>
        <w:t xml:space="preserve"> </w:t>
      </w:r>
      <w:r w:rsidR="003F1CC0">
        <w:rPr>
          <w:rFonts w:ascii="Verdana" w:hAnsi="Verdana"/>
          <w:bCs/>
          <w:color w:val="000000" w:themeColor="text1"/>
        </w:rPr>
        <w:t>does</w:t>
      </w:r>
      <w:r w:rsidR="004B2D4A">
        <w:rPr>
          <w:rFonts w:ascii="Verdana" w:hAnsi="Verdana"/>
          <w:bCs/>
          <w:color w:val="000000" w:themeColor="text1"/>
        </w:rPr>
        <w:t xml:space="preserve"> not represent the real-wor</w:t>
      </w:r>
      <w:r w:rsidR="00BB3BD5">
        <w:rPr>
          <w:rFonts w:ascii="Verdana" w:hAnsi="Verdana"/>
          <w:bCs/>
          <w:color w:val="000000" w:themeColor="text1"/>
        </w:rPr>
        <w:t>l</w:t>
      </w:r>
      <w:r w:rsidR="004B2D4A">
        <w:rPr>
          <w:rFonts w:ascii="Verdana" w:hAnsi="Verdana"/>
          <w:bCs/>
          <w:color w:val="000000" w:themeColor="text1"/>
        </w:rPr>
        <w:t>d construction areas</w:t>
      </w:r>
      <w:r w:rsidRPr="000074EE">
        <w:rPr>
          <w:rFonts w:ascii="Verdana" w:hAnsi="Verdana"/>
          <w:bCs/>
          <w:color w:val="000000" w:themeColor="text1"/>
        </w:rPr>
        <w:t>.</w:t>
      </w:r>
      <w:r w:rsidR="00F61373">
        <w:rPr>
          <w:rFonts w:ascii="Verdana" w:hAnsi="Verdana"/>
          <w:color w:val="000000" w:themeColor="text1"/>
        </w:rPr>
        <w:t xml:space="preserve"> </w:t>
      </w:r>
      <w:r w:rsidRPr="000074EE">
        <w:rPr>
          <w:rFonts w:ascii="Verdana" w:hAnsi="Verdana"/>
        </w:rPr>
        <w:t xml:space="preserve">Download </w:t>
      </w:r>
      <w:r w:rsidRPr="000074EE">
        <w:rPr>
          <w:rFonts w:ascii="Verdana" w:eastAsia="Verdana" w:hAnsi="Verdana" w:cs="Verdana"/>
          <w:b/>
          <w:color w:val="ED7D31"/>
        </w:rPr>
        <w:t>Exercise_</w:t>
      </w:r>
      <w:r w:rsidR="00E22F93">
        <w:rPr>
          <w:rFonts w:ascii="Verdana" w:eastAsia="SimSun" w:hAnsi="Verdana" w:cs="Verdana" w:hint="eastAsia"/>
          <w:b/>
          <w:color w:val="ED7D31"/>
          <w:lang w:eastAsia="zh-CN"/>
        </w:rPr>
        <w:t>1.</w:t>
      </w:r>
      <w:r w:rsidRPr="000074EE">
        <w:rPr>
          <w:rFonts w:ascii="Verdana" w:eastAsia="Verdana" w:hAnsi="Verdana" w:cs="Verdana"/>
          <w:b/>
          <w:color w:val="ED7D31"/>
        </w:rPr>
        <w:t>zip</w:t>
      </w:r>
      <w:r w:rsidRPr="000074EE">
        <w:rPr>
          <w:rFonts w:ascii="Verdana" w:hAnsi="Verdana"/>
        </w:rPr>
        <w:t xml:space="preserve">. Save it </w:t>
      </w:r>
      <w:r w:rsidR="00A417F6">
        <w:rPr>
          <w:rFonts w:ascii="Verdana" w:hAnsi="Verdana"/>
        </w:rPr>
        <w:t>in</w:t>
      </w:r>
      <w:r w:rsidRPr="000074EE">
        <w:rPr>
          <w:rFonts w:ascii="Verdana" w:hAnsi="Verdana"/>
        </w:rPr>
        <w:t xml:space="preserve"> the location you are choosing and unzip it by right-clicking on </w:t>
      </w:r>
      <w:r w:rsidRPr="000074EE">
        <w:rPr>
          <w:rFonts w:ascii="Verdana" w:eastAsia="Verdana" w:hAnsi="Verdana" w:cs="Verdana"/>
          <w:b/>
          <w:color w:val="ED7D31"/>
        </w:rPr>
        <w:t>Exercise_</w:t>
      </w:r>
      <w:r w:rsidR="00E22F93">
        <w:rPr>
          <w:rFonts w:ascii="Verdana" w:eastAsia="SimSun" w:hAnsi="Verdana" w:cs="Verdana" w:hint="eastAsia"/>
          <w:b/>
          <w:color w:val="ED7D31"/>
          <w:lang w:eastAsia="zh-CN"/>
        </w:rPr>
        <w:t>1</w:t>
      </w:r>
      <w:r w:rsidRPr="000074EE">
        <w:rPr>
          <w:rFonts w:ascii="Verdana" w:eastAsia="Verdana" w:hAnsi="Verdana" w:cs="Verdana"/>
          <w:b/>
          <w:color w:val="ED7D31"/>
        </w:rPr>
        <w:t>.zip</w:t>
      </w:r>
      <w:r w:rsidRPr="000074EE">
        <w:rPr>
          <w:rFonts w:ascii="Verdana" w:hAnsi="Verdana"/>
        </w:rPr>
        <w:t>. In the drop-down window, choose by “Extract All”.</w:t>
      </w:r>
    </w:p>
    <w:p w14:paraId="11DF9806" w14:textId="77777777" w:rsidR="00014784" w:rsidRPr="000074EE" w:rsidRDefault="00014784" w:rsidP="005E1158">
      <w:pPr>
        <w:ind w:right="-90"/>
        <w:rPr>
          <w:rFonts w:ascii="Verdana" w:hAnsi="Verdana"/>
          <w:b/>
          <w:i/>
        </w:rPr>
      </w:pPr>
    </w:p>
    <w:p w14:paraId="7566C318" w14:textId="78188E6E" w:rsidR="0063525C" w:rsidRPr="000074EE" w:rsidRDefault="0063525C" w:rsidP="0063525C">
      <w:pPr>
        <w:pStyle w:val="Heading1"/>
        <w:rPr>
          <w:rFonts w:ascii="Verdana" w:hAnsi="Verdana"/>
        </w:rPr>
      </w:pPr>
      <w:r w:rsidRPr="000074EE">
        <w:rPr>
          <w:rFonts w:ascii="Verdana" w:hAnsi="Verdana"/>
        </w:rPr>
        <w:t xml:space="preserve">Step 1. Create a </w:t>
      </w:r>
      <w:r w:rsidR="00A027E6">
        <w:rPr>
          <w:rFonts w:ascii="Verdana" w:hAnsi="Verdana"/>
        </w:rPr>
        <w:t>P</w:t>
      </w:r>
      <w:r w:rsidRPr="000074EE">
        <w:rPr>
          <w:rFonts w:ascii="Verdana" w:hAnsi="Verdana"/>
        </w:rPr>
        <w:t>roject in ArcGIS Pro</w:t>
      </w:r>
    </w:p>
    <w:p w14:paraId="0257728C" w14:textId="77777777" w:rsidR="0063525C" w:rsidRPr="000074EE" w:rsidRDefault="0063525C" w:rsidP="0063525C">
      <w:pPr>
        <w:rPr>
          <w:rFonts w:ascii="Verdana" w:hAnsi="Verdana"/>
        </w:rPr>
      </w:pPr>
    </w:p>
    <w:p w14:paraId="6FD21E07" w14:textId="77777777"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 xml:space="preserve">In the search bar at the left corner, type “ArcGIS Pro”. You will see the software “ArcGIS Pro”. Click on it, the ArcGIS Pro will be loaded. </w:t>
      </w:r>
    </w:p>
    <w:p w14:paraId="6AD6E316" w14:textId="6B30734D" w:rsidR="0063525C" w:rsidRPr="000074EE" w:rsidRDefault="0063525C" w:rsidP="0063525C">
      <w:pPr>
        <w:ind w:left="360"/>
        <w:rPr>
          <w:rFonts w:ascii="Verdana" w:hAnsi="Verdana"/>
        </w:rPr>
      </w:pPr>
      <w:r w:rsidRPr="000074EE">
        <w:rPr>
          <w:rFonts w:ascii="Verdana" w:hAnsi="Verdana"/>
          <w:noProof/>
        </w:rPr>
        <w:drawing>
          <wp:anchor distT="0" distB="0" distL="114300" distR="114300" simplePos="0" relativeHeight="251645952" behindDoc="0" locked="0" layoutInCell="1" allowOverlap="1" wp14:anchorId="36FF6352" wp14:editId="00B5CAB0">
            <wp:simplePos x="0" y="0"/>
            <wp:positionH relativeFrom="column">
              <wp:posOffset>5334389</wp:posOffset>
            </wp:positionH>
            <wp:positionV relativeFrom="paragraph">
              <wp:posOffset>321854</wp:posOffset>
            </wp:positionV>
            <wp:extent cx="571500" cy="561975"/>
            <wp:effectExtent l="0" t="0" r="0" b="9525"/>
            <wp:wrapSquare wrapText="bothSides"/>
            <wp:docPr id="53" name="Picture 53" descr="Ma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Map icon"/>
                    <pic:cNvPicPr/>
                  </pic:nvPicPr>
                  <pic:blipFill>
                    <a:blip r:embed="rId16"/>
                    <a:stretch>
                      <a:fillRect/>
                    </a:stretch>
                  </pic:blipFill>
                  <pic:spPr>
                    <a:xfrm>
                      <a:off x="0" y="0"/>
                      <a:ext cx="571500" cy="561975"/>
                    </a:xfrm>
                    <a:prstGeom prst="rect">
                      <a:avLst/>
                    </a:prstGeom>
                  </pic:spPr>
                </pic:pic>
              </a:graphicData>
            </a:graphic>
          </wp:anchor>
        </w:drawing>
      </w:r>
      <w:r w:rsidRPr="000074EE">
        <w:rPr>
          <w:rFonts w:ascii="Verdana" w:hAnsi="Verdana"/>
          <w:b/>
          <w:bCs/>
        </w:rPr>
        <w:t>Note,</w:t>
      </w:r>
      <w:r w:rsidRPr="000074EE">
        <w:rPr>
          <w:rFonts w:ascii="Verdana" w:hAnsi="Verdana"/>
        </w:rPr>
        <w:t xml:space="preserve"> this can also be done by navigating to All Apps followed by the ArcGIS Folder. Within the ArcGIS Folder, select ArcGIS Pro.</w:t>
      </w:r>
    </w:p>
    <w:p w14:paraId="50D2AD2A" w14:textId="4DACCFEB"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 xml:space="preserve">Create a project to host your maps by clicking on </w:t>
      </w:r>
      <w:r w:rsidR="009A0895">
        <w:rPr>
          <w:rFonts w:ascii="Verdana" w:hAnsi="Verdana"/>
        </w:rPr>
        <w:t xml:space="preserve">the </w:t>
      </w:r>
      <w:r w:rsidRPr="000074EE">
        <w:rPr>
          <w:rFonts w:ascii="Verdana" w:hAnsi="Verdana"/>
        </w:rPr>
        <w:t xml:space="preserve">Map icon. </w:t>
      </w:r>
    </w:p>
    <w:p w14:paraId="3D4A0CEF" w14:textId="378B5F40"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The Create a New Project window should be shown. Define the name for your project</w:t>
      </w:r>
      <w:r w:rsidR="00D01829">
        <w:rPr>
          <w:rFonts w:ascii="Verdana" w:eastAsia="SimSun" w:hAnsi="Verdana" w:hint="eastAsia"/>
          <w:lang w:eastAsia="zh-CN"/>
        </w:rPr>
        <w:t xml:space="preserve"> as </w:t>
      </w:r>
      <w:r w:rsidR="00D01829">
        <w:rPr>
          <w:rFonts w:ascii="Verdana" w:eastAsia="SimSun" w:hAnsi="Verdana"/>
          <w:lang w:eastAsia="zh-CN"/>
        </w:rPr>
        <w:t>‘</w:t>
      </w:r>
      <w:r w:rsidR="00D01829">
        <w:rPr>
          <w:rFonts w:ascii="Verdana" w:eastAsia="SimSun" w:hAnsi="Verdana" w:hint="eastAsia"/>
          <w:lang w:eastAsia="zh-CN"/>
        </w:rPr>
        <w:t>Lab01</w:t>
      </w:r>
      <w:r w:rsidR="00D01829">
        <w:rPr>
          <w:rFonts w:ascii="Verdana" w:eastAsia="SimSun" w:hAnsi="Verdana"/>
          <w:lang w:eastAsia="zh-CN"/>
        </w:rPr>
        <w:t>’</w:t>
      </w:r>
      <w:r w:rsidRPr="000074EE">
        <w:rPr>
          <w:rFonts w:ascii="Verdana" w:hAnsi="Verdana"/>
        </w:rPr>
        <w:t>.  Then click on Folder icon</w:t>
      </w:r>
      <w:r w:rsidRPr="000074EE">
        <w:rPr>
          <w:rFonts w:ascii="Verdana" w:hAnsi="Verdana"/>
          <w:noProof/>
        </w:rPr>
        <w:drawing>
          <wp:inline distT="0" distB="0" distL="0" distR="0" wp14:anchorId="441A7AEC" wp14:editId="0431F11B">
            <wp:extent cx="304843" cy="247685"/>
            <wp:effectExtent l="0" t="0" r="0" b="0"/>
            <wp:docPr id="67" name="Picture 67" descr="Fol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Folder icon"/>
                    <pic:cNvPicPr/>
                  </pic:nvPicPr>
                  <pic:blipFill>
                    <a:blip r:embed="rId17"/>
                    <a:stretch>
                      <a:fillRect/>
                    </a:stretch>
                  </pic:blipFill>
                  <pic:spPr>
                    <a:xfrm>
                      <a:off x="0" y="0"/>
                      <a:ext cx="304843" cy="247685"/>
                    </a:xfrm>
                    <a:prstGeom prst="rect">
                      <a:avLst/>
                    </a:prstGeom>
                  </pic:spPr>
                </pic:pic>
              </a:graphicData>
            </a:graphic>
          </wp:inline>
        </w:drawing>
      </w:r>
      <w:r w:rsidRPr="000074EE">
        <w:rPr>
          <w:rFonts w:ascii="Verdana" w:hAnsi="Verdana"/>
        </w:rPr>
        <w:t xml:space="preserve">, find the location </w:t>
      </w:r>
      <w:r w:rsidR="005855C5">
        <w:rPr>
          <w:rFonts w:ascii="Verdana" w:hAnsi="Verdana"/>
        </w:rPr>
        <w:t>where</w:t>
      </w:r>
      <w:r w:rsidRPr="000074EE">
        <w:rPr>
          <w:rFonts w:ascii="Verdana" w:hAnsi="Verdana"/>
        </w:rPr>
        <w:t xml:space="preserve"> you want to save your project. </w:t>
      </w:r>
    </w:p>
    <w:p w14:paraId="5CDEFD25" w14:textId="77777777"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You do not need to change others.</w:t>
      </w:r>
    </w:p>
    <w:p w14:paraId="1EDEE7A3" w14:textId="6FC25252" w:rsidR="00E74CAE" w:rsidRPr="004156EF" w:rsidRDefault="0063525C" w:rsidP="00E74CAE">
      <w:pPr>
        <w:pStyle w:val="ListParagraph"/>
        <w:numPr>
          <w:ilvl w:val="0"/>
          <w:numId w:val="7"/>
        </w:numPr>
        <w:spacing w:after="160" w:line="259" w:lineRule="auto"/>
        <w:rPr>
          <w:rFonts w:ascii="Verdana" w:hAnsi="Verdana"/>
        </w:rPr>
      </w:pPr>
      <w:r w:rsidRPr="000074EE">
        <w:rPr>
          <w:rFonts w:ascii="Verdana" w:hAnsi="Verdana"/>
        </w:rPr>
        <w:lastRenderedPageBreak/>
        <w:t>Click on OK.</w:t>
      </w:r>
    </w:p>
    <w:p w14:paraId="211CCAF2" w14:textId="77777777" w:rsidR="00A3297F" w:rsidRPr="000074EE" w:rsidRDefault="00A3297F" w:rsidP="00E74CAE">
      <w:pPr>
        <w:rPr>
          <w:rFonts w:ascii="Verdana" w:hAnsi="Verdana"/>
        </w:rPr>
      </w:pPr>
    </w:p>
    <w:p w14:paraId="44E439AD" w14:textId="3037DE19" w:rsidR="00232452" w:rsidRDefault="00232452" w:rsidP="003C6255">
      <w:pPr>
        <w:outlineLvl w:val="0"/>
        <w:rPr>
          <w:rFonts w:ascii="Verdana" w:hAnsi="Verdana"/>
          <w:b/>
        </w:rPr>
      </w:pPr>
      <w:r w:rsidRPr="00232452">
        <w:rPr>
          <w:rFonts w:ascii="Verdana" w:hAnsi="Verdana"/>
          <w:b/>
        </w:rPr>
        <w:t xml:space="preserve">Step </w:t>
      </w:r>
      <w:r>
        <w:rPr>
          <w:rFonts w:ascii="Verdana" w:hAnsi="Verdana"/>
          <w:b/>
        </w:rPr>
        <w:t>2</w:t>
      </w:r>
      <w:r w:rsidRPr="00232452">
        <w:rPr>
          <w:rFonts w:ascii="Verdana" w:hAnsi="Verdana"/>
          <w:b/>
        </w:rPr>
        <w:t xml:space="preserve">. </w:t>
      </w:r>
      <w:r w:rsidR="00F725CB">
        <w:rPr>
          <w:rFonts w:ascii="Verdana" w:hAnsi="Verdana"/>
          <w:b/>
        </w:rPr>
        <w:t>Create a Feature Dataset</w:t>
      </w:r>
      <w:r w:rsidRPr="00232452">
        <w:rPr>
          <w:rFonts w:ascii="Verdana" w:hAnsi="Verdana"/>
          <w:b/>
        </w:rPr>
        <w:t xml:space="preserve"> </w:t>
      </w:r>
    </w:p>
    <w:p w14:paraId="22D97930" w14:textId="77777777" w:rsidR="007A7A90" w:rsidRPr="00232452" w:rsidRDefault="007A7A90" w:rsidP="00232452">
      <w:pPr>
        <w:rPr>
          <w:rFonts w:ascii="Verdana" w:hAnsi="Verdana"/>
          <w:b/>
        </w:rPr>
      </w:pPr>
    </w:p>
    <w:p w14:paraId="02858A01" w14:textId="4C80933A" w:rsidR="00232452" w:rsidRPr="00232452" w:rsidRDefault="003E3D69" w:rsidP="00232452">
      <w:pPr>
        <w:rPr>
          <w:rFonts w:ascii="Verdana" w:hAnsi="Verdana"/>
        </w:rPr>
      </w:pPr>
      <w:r>
        <w:rPr>
          <w:rFonts w:ascii="Verdana" w:hAnsi="Verdana"/>
        </w:rPr>
        <w:t xml:space="preserve">You will use Catalog to create a new network dataset. </w:t>
      </w:r>
      <w:r w:rsidR="00CB158F">
        <w:rPr>
          <w:rFonts w:ascii="Verdana" w:hAnsi="Verdana"/>
        </w:rPr>
        <w:t>To achieve</w:t>
      </w:r>
      <w:r>
        <w:rPr>
          <w:rFonts w:ascii="Verdana" w:hAnsi="Verdana"/>
        </w:rPr>
        <w:t xml:space="preserve"> that, you will need to </w:t>
      </w:r>
      <w:r w:rsidR="00BB3BD5">
        <w:rPr>
          <w:rFonts w:ascii="Verdana" w:hAnsi="Verdana"/>
        </w:rPr>
        <w:t>create a feature dataset to store your road layer.</w:t>
      </w:r>
      <w:r>
        <w:rPr>
          <w:rFonts w:ascii="Verdana" w:hAnsi="Verdana"/>
        </w:rPr>
        <w:t xml:space="preserve"> </w:t>
      </w:r>
      <w:r w:rsidR="00232452" w:rsidRPr="00232452">
        <w:rPr>
          <w:rFonts w:ascii="Verdana" w:hAnsi="Verdana"/>
        </w:rPr>
        <w:t xml:space="preserve">  </w:t>
      </w:r>
    </w:p>
    <w:p w14:paraId="580BE7E8" w14:textId="0C84372F" w:rsidR="00232452" w:rsidRPr="00B54A72" w:rsidRDefault="00232452" w:rsidP="00232452">
      <w:pPr>
        <w:numPr>
          <w:ilvl w:val="0"/>
          <w:numId w:val="8"/>
        </w:numPr>
        <w:rPr>
          <w:rFonts w:ascii="Verdana" w:hAnsi="Verdana"/>
        </w:rPr>
      </w:pPr>
      <w:r w:rsidRPr="00232452">
        <w:rPr>
          <w:rFonts w:ascii="Verdana" w:hAnsi="Verdana"/>
        </w:rPr>
        <w:t xml:space="preserve">Click </w:t>
      </w:r>
      <w:r w:rsidR="0011148F">
        <w:rPr>
          <w:rFonts w:ascii="Verdana" w:hAnsi="Verdana"/>
        </w:rPr>
        <w:t>on Catalog Pane under View Ta</w:t>
      </w:r>
      <w:r w:rsidR="000D58D2">
        <w:rPr>
          <w:rFonts w:ascii="Verdana" w:hAnsi="Verdana"/>
        </w:rPr>
        <w:t>b</w:t>
      </w:r>
      <w:r w:rsidR="0011148F">
        <w:rPr>
          <w:rFonts w:ascii="Verdana" w:hAnsi="Verdana"/>
        </w:rPr>
        <w:t>.</w:t>
      </w:r>
    </w:p>
    <w:p w14:paraId="0CC9B9D4" w14:textId="712804B9" w:rsidR="00B54A72" w:rsidRDefault="00B54A72" w:rsidP="00B54A72">
      <w:pPr>
        <w:ind w:left="720"/>
        <w:rPr>
          <w:rFonts w:ascii="Verdana" w:hAnsi="Verdana"/>
        </w:rPr>
      </w:pPr>
      <w:r>
        <w:rPr>
          <w:noProof/>
        </w:rPr>
        <w:drawing>
          <wp:inline distT="0" distB="0" distL="0" distR="0" wp14:anchorId="274A0E51" wp14:editId="5F13FC7C">
            <wp:extent cx="3380952" cy="780952"/>
            <wp:effectExtent l="0" t="0" r="0" b="635"/>
            <wp:docPr id="69411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15220" name=""/>
                    <pic:cNvPicPr/>
                  </pic:nvPicPr>
                  <pic:blipFill>
                    <a:blip r:embed="rId18"/>
                    <a:stretch>
                      <a:fillRect/>
                    </a:stretch>
                  </pic:blipFill>
                  <pic:spPr>
                    <a:xfrm>
                      <a:off x="0" y="0"/>
                      <a:ext cx="3380952" cy="780952"/>
                    </a:xfrm>
                    <a:prstGeom prst="rect">
                      <a:avLst/>
                    </a:prstGeom>
                  </pic:spPr>
                </pic:pic>
              </a:graphicData>
            </a:graphic>
          </wp:inline>
        </w:drawing>
      </w:r>
    </w:p>
    <w:p w14:paraId="2C13AD6A" w14:textId="590034B1" w:rsidR="0011148F" w:rsidRPr="00D01829" w:rsidRDefault="0011148F" w:rsidP="00232452">
      <w:pPr>
        <w:numPr>
          <w:ilvl w:val="0"/>
          <w:numId w:val="8"/>
        </w:numPr>
        <w:rPr>
          <w:rFonts w:ascii="Verdana" w:hAnsi="Verdana"/>
        </w:rPr>
      </w:pPr>
      <w:r>
        <w:rPr>
          <w:rFonts w:ascii="Verdana" w:hAnsi="Verdana"/>
        </w:rPr>
        <w:t xml:space="preserve">In the Catalog window, </w:t>
      </w:r>
      <w:r w:rsidR="00BB3BD5">
        <w:rPr>
          <w:rFonts w:ascii="Verdana" w:hAnsi="Verdana"/>
        </w:rPr>
        <w:t>expand the</w:t>
      </w:r>
      <w:r>
        <w:rPr>
          <w:rFonts w:ascii="Verdana" w:hAnsi="Verdana"/>
        </w:rPr>
        <w:t xml:space="preserve"> Folders. </w:t>
      </w:r>
      <w:r w:rsidR="00BB3BD5">
        <w:rPr>
          <w:rFonts w:ascii="Verdana" w:hAnsi="Verdana"/>
        </w:rPr>
        <w:t>Your project folder should be shown.</w:t>
      </w:r>
    </w:p>
    <w:p w14:paraId="289F52C3" w14:textId="194E5CE7" w:rsidR="00D01829" w:rsidRPr="00232452" w:rsidRDefault="00D01829" w:rsidP="00D01829">
      <w:pPr>
        <w:ind w:left="720"/>
        <w:rPr>
          <w:rFonts w:ascii="Verdana" w:hAnsi="Verdana"/>
        </w:rPr>
      </w:pPr>
      <w:r>
        <w:rPr>
          <w:noProof/>
        </w:rPr>
        <w:drawing>
          <wp:inline distT="0" distB="0" distL="0" distR="0" wp14:anchorId="6E4EC93B" wp14:editId="04448B88">
            <wp:extent cx="1852550" cy="1539858"/>
            <wp:effectExtent l="0" t="0" r="0" b="3810"/>
            <wp:docPr id="155113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33433" name=""/>
                    <pic:cNvPicPr/>
                  </pic:nvPicPr>
                  <pic:blipFill>
                    <a:blip r:embed="rId19"/>
                    <a:stretch>
                      <a:fillRect/>
                    </a:stretch>
                  </pic:blipFill>
                  <pic:spPr>
                    <a:xfrm>
                      <a:off x="0" y="0"/>
                      <a:ext cx="1862848" cy="1548417"/>
                    </a:xfrm>
                    <a:prstGeom prst="rect">
                      <a:avLst/>
                    </a:prstGeom>
                  </pic:spPr>
                </pic:pic>
              </a:graphicData>
            </a:graphic>
          </wp:inline>
        </w:drawing>
      </w:r>
    </w:p>
    <w:p w14:paraId="5BCC9B2E" w14:textId="36A6C0D3" w:rsidR="00232452" w:rsidRPr="00D01829" w:rsidRDefault="00BB3BD5" w:rsidP="00232452">
      <w:pPr>
        <w:numPr>
          <w:ilvl w:val="0"/>
          <w:numId w:val="8"/>
        </w:numPr>
        <w:rPr>
          <w:rFonts w:ascii="Verdana" w:hAnsi="Verdana"/>
        </w:rPr>
      </w:pPr>
      <w:r>
        <w:rPr>
          <w:rFonts w:ascii="Verdana" w:hAnsi="Verdana"/>
        </w:rPr>
        <w:t>Expand the project folder, there is a geodatabase associated with it. You will create a feature dataset under the geodatabase.</w:t>
      </w:r>
      <w:r w:rsidR="00232452" w:rsidRPr="00232452">
        <w:rPr>
          <w:rFonts w:ascii="Verdana" w:hAnsi="Verdana"/>
        </w:rPr>
        <w:t xml:space="preserve">  </w:t>
      </w:r>
    </w:p>
    <w:p w14:paraId="4C312E9D" w14:textId="546B3A19" w:rsidR="00D01829" w:rsidRPr="00232452" w:rsidRDefault="00D01829" w:rsidP="00D01829">
      <w:pPr>
        <w:ind w:left="720"/>
        <w:rPr>
          <w:rFonts w:ascii="Verdana" w:hAnsi="Verdana"/>
        </w:rPr>
      </w:pPr>
      <w:r>
        <w:rPr>
          <w:noProof/>
        </w:rPr>
        <w:drawing>
          <wp:inline distT="0" distB="0" distL="0" distR="0" wp14:anchorId="30A0A108" wp14:editId="246398AD">
            <wp:extent cx="1407226" cy="1413959"/>
            <wp:effectExtent l="0" t="0" r="2540" b="0"/>
            <wp:docPr id="3549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6591" name=""/>
                    <pic:cNvPicPr/>
                  </pic:nvPicPr>
                  <pic:blipFill>
                    <a:blip r:embed="rId20"/>
                    <a:stretch>
                      <a:fillRect/>
                    </a:stretch>
                  </pic:blipFill>
                  <pic:spPr>
                    <a:xfrm>
                      <a:off x="0" y="0"/>
                      <a:ext cx="1412509" cy="1419268"/>
                    </a:xfrm>
                    <a:prstGeom prst="rect">
                      <a:avLst/>
                    </a:prstGeom>
                  </pic:spPr>
                </pic:pic>
              </a:graphicData>
            </a:graphic>
          </wp:inline>
        </w:drawing>
      </w:r>
    </w:p>
    <w:p w14:paraId="536A13C5" w14:textId="798BC8A9" w:rsidR="00232452" w:rsidRPr="00D01829" w:rsidRDefault="00C3291B" w:rsidP="00232452">
      <w:pPr>
        <w:numPr>
          <w:ilvl w:val="0"/>
          <w:numId w:val="8"/>
        </w:numPr>
        <w:rPr>
          <w:rFonts w:ascii="Verdana" w:hAnsi="Verdana"/>
        </w:rPr>
      </w:pPr>
      <w:r>
        <w:rPr>
          <w:rFonts w:ascii="Verdana" w:hAnsi="Verdana"/>
        </w:rPr>
        <w:t xml:space="preserve">Right-click on the geodatabase (e.g., </w:t>
      </w:r>
      <w:r w:rsidR="00D01829">
        <w:rPr>
          <w:rFonts w:ascii="Verdana" w:eastAsia="SimSun" w:hAnsi="Verdana" w:hint="eastAsia"/>
          <w:lang w:eastAsia="zh-CN"/>
        </w:rPr>
        <w:t>Lab01</w:t>
      </w:r>
      <w:r>
        <w:rPr>
          <w:rFonts w:ascii="Verdana" w:hAnsi="Verdana"/>
        </w:rPr>
        <w:t xml:space="preserve">.gdb in my case), in the drop-down menu, select New followed by Feature </w:t>
      </w:r>
      <w:r w:rsidR="00DE2A2C">
        <w:rPr>
          <w:rFonts w:ascii="Verdana" w:hAnsi="Verdana"/>
        </w:rPr>
        <w:t>Dataset.</w:t>
      </w:r>
    </w:p>
    <w:p w14:paraId="664E8AA8" w14:textId="77777777" w:rsidR="00D01829" w:rsidRDefault="00D01829" w:rsidP="00D01829">
      <w:pPr>
        <w:ind w:left="720"/>
        <w:rPr>
          <w:rFonts w:ascii="Verdana" w:hAnsi="Verdana"/>
        </w:rPr>
      </w:pPr>
    </w:p>
    <w:p w14:paraId="08FDEB0D" w14:textId="66144CB2" w:rsidR="00DE2A2C" w:rsidRDefault="00DE2A2C" w:rsidP="00232452">
      <w:pPr>
        <w:numPr>
          <w:ilvl w:val="0"/>
          <w:numId w:val="8"/>
        </w:numPr>
        <w:rPr>
          <w:rFonts w:ascii="Verdana" w:hAnsi="Verdana"/>
        </w:rPr>
      </w:pPr>
      <w:r>
        <w:rPr>
          <w:rFonts w:ascii="Verdana" w:hAnsi="Verdana"/>
        </w:rPr>
        <w:t>In the Create Feature Dataset window, set Feature Dataset Name to ‘Transportation’.</w:t>
      </w:r>
    </w:p>
    <w:p w14:paraId="33CF232E" w14:textId="2F425ED0" w:rsidR="00DE2A2C" w:rsidRPr="00D01829" w:rsidRDefault="00DE2A2C" w:rsidP="00232452">
      <w:pPr>
        <w:numPr>
          <w:ilvl w:val="0"/>
          <w:numId w:val="8"/>
        </w:numPr>
        <w:rPr>
          <w:rFonts w:ascii="Verdana" w:hAnsi="Verdana"/>
        </w:rPr>
      </w:pPr>
      <w:r>
        <w:rPr>
          <w:rFonts w:ascii="Verdana" w:hAnsi="Verdana"/>
        </w:rPr>
        <w:t xml:space="preserve">Set Coordinate System to ‘NAD 1983 UTM Zone 18N’ by clicking on the earth icon </w:t>
      </w:r>
      <w:r>
        <w:rPr>
          <w:noProof/>
        </w:rPr>
        <w:drawing>
          <wp:inline distT="0" distB="0" distL="0" distR="0" wp14:anchorId="46873A3F" wp14:editId="43A32AC7">
            <wp:extent cx="314325" cy="304800"/>
            <wp:effectExtent l="0" t="0" r="9525" b="0"/>
            <wp:docPr id="2" name="Picture 2" descr="Coordinat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ordinate icon"/>
                    <pic:cNvPicPr/>
                  </pic:nvPicPr>
                  <pic:blipFill>
                    <a:blip r:embed="rId21"/>
                    <a:stretch>
                      <a:fillRect/>
                    </a:stretch>
                  </pic:blipFill>
                  <pic:spPr>
                    <a:xfrm>
                      <a:off x="0" y="0"/>
                      <a:ext cx="314325" cy="304800"/>
                    </a:xfrm>
                    <a:prstGeom prst="rect">
                      <a:avLst/>
                    </a:prstGeom>
                  </pic:spPr>
                </pic:pic>
              </a:graphicData>
            </a:graphic>
          </wp:inline>
        </w:drawing>
      </w:r>
      <w:r>
        <w:rPr>
          <w:rFonts w:ascii="Verdana" w:hAnsi="Verdana"/>
        </w:rPr>
        <w:t>. In the Coordinate System window, expand Projected Coordinate System, followed by UTM, NAD 1983, and NAD 1983 UTM Zone 18N. We set this projection as it is the same as the data.</w:t>
      </w:r>
    </w:p>
    <w:p w14:paraId="57190E8C" w14:textId="18B4FFE3" w:rsidR="00D01829" w:rsidRDefault="00D01829" w:rsidP="00D01829">
      <w:pPr>
        <w:ind w:left="720"/>
        <w:rPr>
          <w:rFonts w:ascii="Verdana" w:hAnsi="Verdana"/>
        </w:rPr>
      </w:pPr>
      <w:r>
        <w:rPr>
          <w:noProof/>
        </w:rPr>
        <w:lastRenderedPageBreak/>
        <w:drawing>
          <wp:inline distT="0" distB="0" distL="0" distR="0" wp14:anchorId="72C9753D" wp14:editId="35A393D5">
            <wp:extent cx="3085714" cy="2838095"/>
            <wp:effectExtent l="0" t="0" r="635" b="635"/>
            <wp:docPr id="166985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58968" name=""/>
                    <pic:cNvPicPr/>
                  </pic:nvPicPr>
                  <pic:blipFill>
                    <a:blip r:embed="rId22"/>
                    <a:stretch>
                      <a:fillRect/>
                    </a:stretch>
                  </pic:blipFill>
                  <pic:spPr>
                    <a:xfrm>
                      <a:off x="0" y="0"/>
                      <a:ext cx="3085714" cy="2838095"/>
                    </a:xfrm>
                    <a:prstGeom prst="rect">
                      <a:avLst/>
                    </a:prstGeom>
                  </pic:spPr>
                </pic:pic>
              </a:graphicData>
            </a:graphic>
          </wp:inline>
        </w:drawing>
      </w:r>
    </w:p>
    <w:p w14:paraId="3160AD6F" w14:textId="539F6774" w:rsidR="00DE2A2C" w:rsidRDefault="00DE2A2C" w:rsidP="00232452">
      <w:pPr>
        <w:numPr>
          <w:ilvl w:val="0"/>
          <w:numId w:val="8"/>
        </w:numPr>
        <w:rPr>
          <w:rFonts w:ascii="Verdana" w:hAnsi="Verdana"/>
        </w:rPr>
      </w:pPr>
      <w:r>
        <w:rPr>
          <w:rFonts w:ascii="Verdana" w:hAnsi="Verdana"/>
        </w:rPr>
        <w:t>Click Run.</w:t>
      </w:r>
    </w:p>
    <w:p w14:paraId="49B8E992" w14:textId="15799B88" w:rsidR="00615194" w:rsidRPr="00232452" w:rsidRDefault="00615194" w:rsidP="00615194">
      <w:pPr>
        <w:rPr>
          <w:rFonts w:ascii="Verdana" w:hAnsi="Verdana"/>
        </w:rPr>
      </w:pPr>
    </w:p>
    <w:p w14:paraId="23E30F0A" w14:textId="7A24394B" w:rsidR="00615194" w:rsidRDefault="00DE2A2C" w:rsidP="00615194">
      <w:pPr>
        <w:rPr>
          <w:rFonts w:ascii="Verdana" w:hAnsi="Verdana"/>
        </w:rPr>
      </w:pPr>
      <w:r>
        <w:rPr>
          <w:rFonts w:ascii="Verdana" w:hAnsi="Verdana"/>
        </w:rPr>
        <w:t xml:space="preserve">Now you will need to import the </w:t>
      </w:r>
      <w:r w:rsidRPr="004B2D4A">
        <w:rPr>
          <w:rFonts w:ascii="Verdana" w:hAnsi="Verdana"/>
          <w:b/>
          <w:bCs/>
          <w:color w:val="0070C0"/>
        </w:rPr>
        <w:t>NewYork_roads</w:t>
      </w:r>
      <w:r>
        <w:rPr>
          <w:rFonts w:ascii="Verdana" w:hAnsi="Verdana"/>
        </w:rPr>
        <w:t xml:space="preserve"> layer to the feature dataset. </w:t>
      </w:r>
    </w:p>
    <w:p w14:paraId="746B4FE4" w14:textId="046F6877" w:rsidR="00DE2A2C" w:rsidRDefault="00DE2A2C" w:rsidP="00DE2A2C">
      <w:pPr>
        <w:numPr>
          <w:ilvl w:val="0"/>
          <w:numId w:val="8"/>
        </w:numPr>
        <w:rPr>
          <w:rFonts w:ascii="Verdana" w:hAnsi="Verdana"/>
        </w:rPr>
      </w:pPr>
      <w:r>
        <w:rPr>
          <w:rFonts w:ascii="Verdana" w:hAnsi="Verdana"/>
        </w:rPr>
        <w:t>Expand the geodatabase, the feature dataset you just created should be shown.</w:t>
      </w:r>
    </w:p>
    <w:p w14:paraId="41075979" w14:textId="08A7FF65" w:rsidR="00DE2A2C" w:rsidRDefault="00DE2A2C" w:rsidP="00DE2A2C">
      <w:pPr>
        <w:numPr>
          <w:ilvl w:val="0"/>
          <w:numId w:val="8"/>
        </w:numPr>
        <w:rPr>
          <w:rFonts w:ascii="Verdana" w:hAnsi="Verdana"/>
        </w:rPr>
      </w:pPr>
      <w:r>
        <w:rPr>
          <w:rFonts w:ascii="Verdana" w:hAnsi="Verdana"/>
        </w:rPr>
        <w:t>Right click on Transportation, in the drop-down menu, select Import, followed by Feature Class(es).</w:t>
      </w:r>
    </w:p>
    <w:p w14:paraId="2FFD824F" w14:textId="281B08C4" w:rsidR="00DE2A2C" w:rsidRDefault="00BE63E3" w:rsidP="00DE2A2C">
      <w:pPr>
        <w:numPr>
          <w:ilvl w:val="0"/>
          <w:numId w:val="8"/>
        </w:numPr>
        <w:rPr>
          <w:rFonts w:ascii="Verdana" w:hAnsi="Verdana"/>
        </w:rPr>
      </w:pPr>
      <w:r>
        <w:rPr>
          <w:noProof/>
        </w:rPr>
        <w:drawing>
          <wp:anchor distT="0" distB="0" distL="114300" distR="114300" simplePos="0" relativeHeight="251636224" behindDoc="0" locked="0" layoutInCell="1" allowOverlap="1" wp14:anchorId="7EA84B3B" wp14:editId="3248A5D0">
            <wp:simplePos x="0" y="0"/>
            <wp:positionH relativeFrom="column">
              <wp:posOffset>3997732</wp:posOffset>
            </wp:positionH>
            <wp:positionV relativeFrom="paragraph">
              <wp:posOffset>337213</wp:posOffset>
            </wp:positionV>
            <wp:extent cx="2057400" cy="610870"/>
            <wp:effectExtent l="0" t="0" r="0" b="0"/>
            <wp:wrapSquare wrapText="bothSides"/>
            <wp:docPr id="5" name="Picture 5" descr="Image showing locations of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showing locations of data"/>
                    <pic:cNvPicPr/>
                  </pic:nvPicPr>
                  <pic:blipFill>
                    <a:blip r:embed="rId23"/>
                    <a:stretch>
                      <a:fillRect/>
                    </a:stretch>
                  </pic:blipFill>
                  <pic:spPr>
                    <a:xfrm>
                      <a:off x="0" y="0"/>
                      <a:ext cx="2057400" cy="610870"/>
                    </a:xfrm>
                    <a:prstGeom prst="rect">
                      <a:avLst/>
                    </a:prstGeom>
                  </pic:spPr>
                </pic:pic>
              </a:graphicData>
            </a:graphic>
            <wp14:sizeRelH relativeFrom="margin">
              <wp14:pctWidth>0</wp14:pctWidth>
            </wp14:sizeRelH>
            <wp14:sizeRelV relativeFrom="margin">
              <wp14:pctHeight>0</wp14:pctHeight>
            </wp14:sizeRelV>
          </wp:anchor>
        </w:drawing>
      </w:r>
      <w:r w:rsidR="00DE2A2C">
        <w:rPr>
          <w:rFonts w:ascii="Verdana" w:hAnsi="Verdana"/>
        </w:rPr>
        <w:t>In the Feature Class To Geodatabase window, set Input Features as “</w:t>
      </w:r>
      <w:r w:rsidR="00DE2A2C" w:rsidRPr="004B2D4A">
        <w:rPr>
          <w:rFonts w:ascii="Verdana" w:hAnsi="Verdana"/>
          <w:b/>
          <w:bCs/>
          <w:color w:val="0070C0"/>
        </w:rPr>
        <w:t>NewYork_roads</w:t>
      </w:r>
      <w:r w:rsidR="00DE2A2C">
        <w:rPr>
          <w:rFonts w:ascii="Verdana" w:hAnsi="Verdana"/>
        </w:rPr>
        <w:t xml:space="preserve">”. You will need to click on the folder icon </w:t>
      </w:r>
      <w:r w:rsidR="00DE2A2C">
        <w:rPr>
          <w:noProof/>
        </w:rPr>
        <w:drawing>
          <wp:inline distT="0" distB="0" distL="0" distR="0" wp14:anchorId="3FA6E139" wp14:editId="2E2F81A6">
            <wp:extent cx="247650" cy="314325"/>
            <wp:effectExtent l="0" t="0" r="0" b="9525"/>
            <wp:docPr id="3" name="Picture 3" descr="Fol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older icon"/>
                    <pic:cNvPicPr/>
                  </pic:nvPicPr>
                  <pic:blipFill>
                    <a:blip r:embed="rId24"/>
                    <a:stretch>
                      <a:fillRect/>
                    </a:stretch>
                  </pic:blipFill>
                  <pic:spPr>
                    <a:xfrm>
                      <a:off x="0" y="0"/>
                      <a:ext cx="247650" cy="314325"/>
                    </a:xfrm>
                    <a:prstGeom prst="rect">
                      <a:avLst/>
                    </a:prstGeom>
                  </pic:spPr>
                </pic:pic>
              </a:graphicData>
            </a:graphic>
          </wp:inline>
        </w:drawing>
      </w:r>
      <w:r w:rsidR="00DE2A2C">
        <w:rPr>
          <w:rFonts w:ascii="Verdana" w:hAnsi="Verdana"/>
        </w:rPr>
        <w:t xml:space="preserve">, navigate to your data folder, highlight </w:t>
      </w:r>
      <w:r w:rsidR="00DE2A2C" w:rsidRPr="004B2D4A">
        <w:rPr>
          <w:rFonts w:ascii="Verdana" w:hAnsi="Verdana"/>
          <w:b/>
          <w:bCs/>
          <w:color w:val="0070C0"/>
        </w:rPr>
        <w:t>NewYork_roads</w:t>
      </w:r>
      <w:r w:rsidR="00DE2A2C">
        <w:rPr>
          <w:rFonts w:ascii="Verdana" w:hAnsi="Verdana"/>
          <w:b/>
          <w:bCs/>
          <w:color w:val="0070C0"/>
        </w:rPr>
        <w:t>.shp</w:t>
      </w:r>
      <w:r w:rsidR="00DE2A2C">
        <w:rPr>
          <w:rFonts w:ascii="Verdana" w:hAnsi="Verdana"/>
        </w:rPr>
        <w:t xml:space="preserve"> and click on OK.</w:t>
      </w:r>
      <w:r>
        <w:rPr>
          <w:rFonts w:ascii="Verdana" w:hAnsi="Verdana"/>
        </w:rPr>
        <w:t xml:space="preserve"> </w:t>
      </w:r>
    </w:p>
    <w:p w14:paraId="514AB734" w14:textId="06E9173A" w:rsidR="00BE63E3" w:rsidRDefault="00BE63E3" w:rsidP="00DE2A2C">
      <w:pPr>
        <w:numPr>
          <w:ilvl w:val="0"/>
          <w:numId w:val="8"/>
        </w:numPr>
        <w:rPr>
          <w:rFonts w:ascii="Verdana" w:hAnsi="Verdana"/>
        </w:rPr>
      </w:pPr>
      <w:r>
        <w:rPr>
          <w:rFonts w:ascii="Verdana" w:hAnsi="Verdana"/>
        </w:rPr>
        <w:t>Click on Run.</w:t>
      </w:r>
    </w:p>
    <w:p w14:paraId="372CBA3A" w14:textId="31D071C2" w:rsidR="00326BA2" w:rsidRDefault="00326BA2" w:rsidP="00326BA2">
      <w:pPr>
        <w:rPr>
          <w:rFonts w:ascii="Verdana" w:hAnsi="Verdana"/>
        </w:rPr>
      </w:pPr>
      <w:r>
        <w:rPr>
          <w:rFonts w:ascii="Verdana" w:hAnsi="Verdana"/>
        </w:rPr>
        <w:t xml:space="preserve">Expand Transportation feature dataset, the NewYork_roads should be shown. </w:t>
      </w:r>
    </w:p>
    <w:p w14:paraId="3A1304BD" w14:textId="15126B9E" w:rsidR="00D06DF6" w:rsidRDefault="00D01829" w:rsidP="00D01829">
      <w:pPr>
        <w:ind w:right="80"/>
        <w:jc w:val="center"/>
        <w:rPr>
          <w:rFonts w:ascii="Verdana" w:hAnsi="Verdana"/>
          <w:b/>
          <w:color w:val="7030A0"/>
        </w:rPr>
      </w:pPr>
      <w:r>
        <w:rPr>
          <w:noProof/>
        </w:rPr>
        <w:drawing>
          <wp:inline distT="0" distB="0" distL="0" distR="0" wp14:anchorId="7EB75779" wp14:editId="23C1AE7C">
            <wp:extent cx="1846613" cy="1402058"/>
            <wp:effectExtent l="0" t="0" r="1270" b="8255"/>
            <wp:docPr id="95027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79546" name=""/>
                    <pic:cNvPicPr/>
                  </pic:nvPicPr>
                  <pic:blipFill>
                    <a:blip r:embed="rId25"/>
                    <a:stretch>
                      <a:fillRect/>
                    </a:stretch>
                  </pic:blipFill>
                  <pic:spPr>
                    <a:xfrm>
                      <a:off x="0" y="0"/>
                      <a:ext cx="1852126" cy="1406244"/>
                    </a:xfrm>
                    <a:prstGeom prst="rect">
                      <a:avLst/>
                    </a:prstGeom>
                  </pic:spPr>
                </pic:pic>
              </a:graphicData>
            </a:graphic>
          </wp:inline>
        </w:drawing>
      </w:r>
    </w:p>
    <w:p w14:paraId="2D307282" w14:textId="26B4631D" w:rsidR="00585BF7" w:rsidRDefault="0041696A" w:rsidP="00D06DF6">
      <w:pPr>
        <w:ind w:right="80"/>
        <w:rPr>
          <w:rFonts w:ascii="Verdana" w:hAnsi="Verdana"/>
          <w:bCs/>
          <w:color w:val="000000" w:themeColor="text1"/>
        </w:rPr>
      </w:pPr>
      <w:r>
        <w:rPr>
          <w:noProof/>
        </w:rPr>
        <w:drawing>
          <wp:anchor distT="0" distB="0" distL="114300" distR="114300" simplePos="0" relativeHeight="251641344" behindDoc="0" locked="0" layoutInCell="1" allowOverlap="1" wp14:anchorId="672161BE" wp14:editId="1D75024C">
            <wp:simplePos x="0" y="0"/>
            <wp:positionH relativeFrom="column">
              <wp:posOffset>4448536</wp:posOffset>
            </wp:positionH>
            <wp:positionV relativeFrom="paragraph">
              <wp:posOffset>2682</wp:posOffset>
            </wp:positionV>
            <wp:extent cx="1421130" cy="926465"/>
            <wp:effectExtent l="0" t="0" r="7620" b="6985"/>
            <wp:wrapSquare wrapText="bothSides"/>
            <wp:docPr id="10" name="Picture 10" descr="Image showing create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age showing created database"/>
                    <pic:cNvPicPr/>
                  </pic:nvPicPr>
                  <pic:blipFill>
                    <a:blip r:embed="rId26"/>
                    <a:stretch>
                      <a:fillRect/>
                    </a:stretch>
                  </pic:blipFill>
                  <pic:spPr>
                    <a:xfrm>
                      <a:off x="0" y="0"/>
                      <a:ext cx="1421130" cy="926465"/>
                    </a:xfrm>
                    <a:prstGeom prst="rect">
                      <a:avLst/>
                    </a:prstGeom>
                  </pic:spPr>
                </pic:pic>
              </a:graphicData>
            </a:graphic>
          </wp:anchor>
        </w:drawing>
      </w:r>
      <w:r w:rsidR="00585BF7" w:rsidRPr="00585BF7">
        <w:rPr>
          <w:rFonts w:ascii="Verdana" w:hAnsi="Verdana"/>
          <w:bCs/>
          <w:color w:val="000000" w:themeColor="text1"/>
        </w:rPr>
        <w:t xml:space="preserve">Using similar method, </w:t>
      </w:r>
      <w:r w:rsidR="00585BF7">
        <w:rPr>
          <w:rFonts w:ascii="Verdana" w:hAnsi="Verdana"/>
          <w:bCs/>
          <w:color w:val="000000" w:themeColor="text1"/>
        </w:rPr>
        <w:t xml:space="preserve">import </w:t>
      </w:r>
      <w:r w:rsidR="00585BF7">
        <w:rPr>
          <w:rFonts w:ascii="Verdana" w:hAnsi="Verdana"/>
          <w:b/>
          <w:bCs/>
          <w:color w:val="0070C0"/>
        </w:rPr>
        <w:t>hotels_manhattan</w:t>
      </w:r>
      <w:r w:rsidR="00AE5E08">
        <w:rPr>
          <w:rFonts w:ascii="Verdana" w:hAnsi="Verdana"/>
          <w:b/>
          <w:bCs/>
          <w:color w:val="0070C0"/>
        </w:rPr>
        <w:t>_prj</w:t>
      </w:r>
      <w:r w:rsidR="00585BF7" w:rsidRPr="00585BF7">
        <w:rPr>
          <w:rFonts w:ascii="Verdana" w:hAnsi="Verdana"/>
          <w:color w:val="000000" w:themeColor="text1"/>
        </w:rPr>
        <w:t>,</w:t>
      </w:r>
      <w:r w:rsidR="00585BF7" w:rsidRPr="00585BF7">
        <w:rPr>
          <w:rFonts w:ascii="Verdana" w:hAnsi="Verdana"/>
          <w:b/>
          <w:bCs/>
          <w:color w:val="0070C0"/>
        </w:rPr>
        <w:t xml:space="preserve"> </w:t>
      </w:r>
      <w:r w:rsidR="00585BF7" w:rsidRPr="004B2D4A">
        <w:rPr>
          <w:rFonts w:ascii="Verdana" w:hAnsi="Verdana"/>
          <w:b/>
          <w:bCs/>
          <w:color w:val="0070C0"/>
        </w:rPr>
        <w:t>pizza_shops_manhattan</w:t>
      </w:r>
      <w:r w:rsidR="00AE5E08">
        <w:rPr>
          <w:rFonts w:ascii="Verdana" w:hAnsi="Verdana"/>
          <w:b/>
          <w:bCs/>
          <w:color w:val="0070C0"/>
        </w:rPr>
        <w:t>_prj</w:t>
      </w:r>
      <w:r w:rsidR="00585BF7" w:rsidRPr="00585BF7">
        <w:rPr>
          <w:rFonts w:ascii="Verdana" w:hAnsi="Verdana"/>
          <w:color w:val="000000" w:themeColor="text1"/>
        </w:rPr>
        <w:t xml:space="preserve">, </w:t>
      </w:r>
      <w:r w:rsidR="00585BF7">
        <w:rPr>
          <w:rFonts w:ascii="Verdana" w:hAnsi="Verdana"/>
          <w:b/>
          <w:bCs/>
          <w:color w:val="0070C0"/>
        </w:rPr>
        <w:t xml:space="preserve">and </w:t>
      </w:r>
      <w:r w:rsidR="00585BF7" w:rsidRPr="004B2D4A">
        <w:rPr>
          <w:rFonts w:ascii="Verdana" w:hAnsi="Verdana"/>
          <w:b/>
          <w:bCs/>
          <w:color w:val="0070C0"/>
        </w:rPr>
        <w:t>barriers</w:t>
      </w:r>
      <w:r w:rsidR="00585BF7">
        <w:rPr>
          <w:rFonts w:ascii="Verdana" w:hAnsi="Verdana"/>
          <w:bCs/>
          <w:color w:val="000000" w:themeColor="text1"/>
        </w:rPr>
        <w:t xml:space="preserve"> into your geodatabase. </w:t>
      </w:r>
      <w:r w:rsidR="00585BF7" w:rsidRPr="00585BF7">
        <w:rPr>
          <w:rFonts w:ascii="Verdana" w:hAnsi="Verdana"/>
          <w:b/>
          <w:color w:val="000000" w:themeColor="text1"/>
        </w:rPr>
        <w:t>Note</w:t>
      </w:r>
      <w:r w:rsidR="00585BF7">
        <w:rPr>
          <w:rFonts w:ascii="Verdana" w:hAnsi="Verdana"/>
          <w:bCs/>
          <w:color w:val="000000" w:themeColor="text1"/>
        </w:rPr>
        <w:t xml:space="preserve">, </w:t>
      </w:r>
      <w:r w:rsidR="00585BF7" w:rsidRPr="00D01829">
        <w:rPr>
          <w:rFonts w:ascii="Verdana" w:hAnsi="Verdana"/>
          <w:b/>
          <w:color w:val="000000" w:themeColor="text1"/>
        </w:rPr>
        <w:t>you do not need to import the three layers into the Transportation feature dataset.</w:t>
      </w:r>
      <w:r w:rsidR="00585BF7">
        <w:rPr>
          <w:rFonts w:ascii="Verdana" w:hAnsi="Verdana"/>
          <w:bCs/>
          <w:color w:val="000000" w:themeColor="text1"/>
        </w:rPr>
        <w:t xml:space="preserve"> Your imported data should look like </w:t>
      </w:r>
      <w:r w:rsidR="00CB158F">
        <w:rPr>
          <w:rFonts w:ascii="Verdana" w:hAnsi="Verdana"/>
          <w:bCs/>
          <w:color w:val="000000" w:themeColor="text1"/>
        </w:rPr>
        <w:t>the right-side figure.</w:t>
      </w:r>
      <w:r w:rsidRPr="0041696A">
        <w:rPr>
          <w:noProof/>
        </w:rPr>
        <w:t xml:space="preserve"> </w:t>
      </w:r>
    </w:p>
    <w:p w14:paraId="5054DB99" w14:textId="6279567F" w:rsidR="00585BF7" w:rsidRDefault="00585BF7" w:rsidP="00D06DF6">
      <w:pPr>
        <w:ind w:right="80"/>
        <w:rPr>
          <w:rFonts w:ascii="Verdana" w:hAnsi="Verdana"/>
          <w:bCs/>
          <w:color w:val="000000" w:themeColor="text1"/>
        </w:rPr>
      </w:pPr>
    </w:p>
    <w:p w14:paraId="5C609BE9" w14:textId="77777777" w:rsidR="00585BF7" w:rsidRPr="00585BF7" w:rsidRDefault="00585BF7" w:rsidP="00D06DF6">
      <w:pPr>
        <w:ind w:right="80"/>
        <w:rPr>
          <w:rFonts w:ascii="Verdana" w:hAnsi="Verdana"/>
          <w:bCs/>
          <w:color w:val="000000" w:themeColor="text1"/>
        </w:rPr>
      </w:pPr>
    </w:p>
    <w:p w14:paraId="095B6137" w14:textId="0A28E64A" w:rsidR="00D06DF6" w:rsidRDefault="00D06DF6" w:rsidP="00A05504">
      <w:pPr>
        <w:pStyle w:val="Head2"/>
      </w:pPr>
      <w:r>
        <w:t>Deliverable 1</w:t>
      </w:r>
      <w:r w:rsidRPr="002A4B14">
        <w:t>.</w:t>
      </w:r>
      <w:r w:rsidRPr="00D0142B">
        <w:t xml:space="preserve"> </w:t>
      </w:r>
      <w:r>
        <w:t xml:space="preserve">Screenshot your geodatabase showing the imported </w:t>
      </w:r>
      <w:r w:rsidR="00585BF7">
        <w:t xml:space="preserve">data </w:t>
      </w:r>
      <w:r>
        <w:t>layer</w:t>
      </w:r>
      <w:r w:rsidR="00585BF7">
        <w:t>s</w:t>
      </w:r>
      <w:r>
        <w:t>.</w:t>
      </w:r>
      <w:r w:rsidRPr="00D0142B">
        <w:t xml:space="preserve"> (5 Points)</w:t>
      </w:r>
    </w:p>
    <w:p w14:paraId="3172CC0E" w14:textId="42A28456" w:rsidR="00326BA2" w:rsidRDefault="00326BA2" w:rsidP="00A05504">
      <w:pPr>
        <w:jc w:val="center"/>
        <w:rPr>
          <w:rFonts w:ascii="Verdana" w:hAnsi="Verdana"/>
        </w:rPr>
      </w:pPr>
    </w:p>
    <w:p w14:paraId="2A641F8A" w14:textId="0BD5AC11" w:rsidR="00F725CB" w:rsidRDefault="00F725CB" w:rsidP="003C6255">
      <w:pPr>
        <w:outlineLvl w:val="0"/>
        <w:rPr>
          <w:rFonts w:ascii="Verdana" w:hAnsi="Verdana"/>
          <w:b/>
        </w:rPr>
      </w:pPr>
      <w:r w:rsidRPr="00232452">
        <w:rPr>
          <w:rFonts w:ascii="Verdana" w:hAnsi="Verdana"/>
          <w:b/>
        </w:rPr>
        <w:t xml:space="preserve">Step </w:t>
      </w:r>
      <w:r>
        <w:rPr>
          <w:rFonts w:ascii="Verdana" w:hAnsi="Verdana"/>
          <w:b/>
        </w:rPr>
        <w:t>3</w:t>
      </w:r>
      <w:r w:rsidRPr="00232452">
        <w:rPr>
          <w:rFonts w:ascii="Verdana" w:hAnsi="Verdana"/>
          <w:b/>
        </w:rPr>
        <w:t xml:space="preserve">. </w:t>
      </w:r>
      <w:r w:rsidR="005E0837">
        <w:rPr>
          <w:rFonts w:ascii="Verdana" w:hAnsi="Verdana"/>
          <w:b/>
        </w:rPr>
        <w:t>Create a Network Dataset</w:t>
      </w:r>
    </w:p>
    <w:p w14:paraId="1F36AE9E" w14:textId="77777777" w:rsidR="006207EB" w:rsidRDefault="006207EB" w:rsidP="00F725CB">
      <w:pPr>
        <w:rPr>
          <w:rFonts w:ascii="Verdana" w:hAnsi="Verdana"/>
          <w:b/>
        </w:rPr>
      </w:pPr>
    </w:p>
    <w:p w14:paraId="1DE1167D" w14:textId="650480EA" w:rsidR="00615194" w:rsidRDefault="005E0837" w:rsidP="00615194">
      <w:pPr>
        <w:rPr>
          <w:rFonts w:ascii="Verdana" w:hAnsi="Verdana"/>
        </w:rPr>
      </w:pPr>
      <w:r>
        <w:rPr>
          <w:rFonts w:ascii="Verdana" w:hAnsi="Verdana"/>
        </w:rPr>
        <w:t xml:space="preserve">Before creating a new network dataset, we will learn more about the fields or attributes in </w:t>
      </w:r>
      <w:r w:rsidRPr="004B2D4A">
        <w:rPr>
          <w:rFonts w:ascii="Verdana" w:hAnsi="Verdana"/>
          <w:b/>
          <w:bCs/>
          <w:color w:val="0070C0"/>
        </w:rPr>
        <w:t>NewYork_roads</w:t>
      </w:r>
      <w:r>
        <w:rPr>
          <w:rFonts w:ascii="Verdana" w:hAnsi="Verdana"/>
        </w:rPr>
        <w:t xml:space="preserve"> layer.</w:t>
      </w:r>
    </w:p>
    <w:p w14:paraId="3E17FA9E" w14:textId="63B699A4" w:rsidR="00D36077" w:rsidRDefault="00D36077" w:rsidP="00D36077">
      <w:pPr>
        <w:numPr>
          <w:ilvl w:val="0"/>
          <w:numId w:val="8"/>
        </w:numPr>
        <w:rPr>
          <w:rFonts w:ascii="Verdana" w:hAnsi="Verdana"/>
        </w:rPr>
      </w:pPr>
      <w:r>
        <w:rPr>
          <w:rFonts w:ascii="Verdana" w:hAnsi="Verdana"/>
        </w:rPr>
        <w:t xml:space="preserve">Right-click on </w:t>
      </w:r>
      <w:r w:rsidRPr="00D36077">
        <w:rPr>
          <w:rFonts w:ascii="Verdana" w:hAnsi="Verdana"/>
          <w:b/>
          <w:bCs/>
          <w:color w:val="0070C0"/>
        </w:rPr>
        <w:t>NewYork_roads</w:t>
      </w:r>
      <w:r>
        <w:rPr>
          <w:rFonts w:ascii="Verdana" w:hAnsi="Verdana"/>
        </w:rPr>
        <w:t xml:space="preserve"> under Transportation feature dataset. In the drop-down menu, select Add to Current Map.</w:t>
      </w:r>
    </w:p>
    <w:p w14:paraId="374F9B35" w14:textId="1FA7F6D0" w:rsidR="00D36077" w:rsidRDefault="00D36077" w:rsidP="00D36077">
      <w:pPr>
        <w:numPr>
          <w:ilvl w:val="0"/>
          <w:numId w:val="8"/>
        </w:numPr>
        <w:rPr>
          <w:rFonts w:ascii="Verdana" w:hAnsi="Verdana"/>
        </w:rPr>
      </w:pPr>
      <w:r>
        <w:rPr>
          <w:rFonts w:ascii="Verdana" w:hAnsi="Verdana"/>
        </w:rPr>
        <w:t xml:space="preserve">In the Contents Pane, the </w:t>
      </w:r>
      <w:r w:rsidRPr="00D36077">
        <w:rPr>
          <w:rFonts w:ascii="Verdana" w:hAnsi="Verdana"/>
          <w:b/>
          <w:bCs/>
          <w:color w:val="0070C0"/>
        </w:rPr>
        <w:t>NewYork_raods</w:t>
      </w:r>
      <w:r>
        <w:rPr>
          <w:rFonts w:ascii="Verdana" w:hAnsi="Verdana"/>
        </w:rPr>
        <w:t xml:space="preserve"> should be shown.</w:t>
      </w:r>
    </w:p>
    <w:p w14:paraId="7FB06A6B" w14:textId="092719DD" w:rsidR="00D36077" w:rsidRPr="00D01829" w:rsidRDefault="00D36077" w:rsidP="00D36077">
      <w:pPr>
        <w:numPr>
          <w:ilvl w:val="0"/>
          <w:numId w:val="8"/>
        </w:numPr>
        <w:rPr>
          <w:rFonts w:ascii="Verdana" w:hAnsi="Verdana"/>
        </w:rPr>
      </w:pPr>
      <w:r>
        <w:rPr>
          <w:rFonts w:ascii="Verdana" w:hAnsi="Verdana"/>
        </w:rPr>
        <w:t xml:space="preserve">Right-click on </w:t>
      </w:r>
      <w:r w:rsidRPr="00D36077">
        <w:rPr>
          <w:rFonts w:ascii="Verdana" w:hAnsi="Verdana"/>
          <w:b/>
          <w:bCs/>
          <w:color w:val="0070C0"/>
        </w:rPr>
        <w:t>NewYork_roads</w:t>
      </w:r>
      <w:r>
        <w:rPr>
          <w:rFonts w:ascii="Verdana" w:hAnsi="Verdana"/>
        </w:rPr>
        <w:t xml:space="preserve"> layer under Contents Pane</w:t>
      </w:r>
      <w:r w:rsidR="001532F2">
        <w:rPr>
          <w:rFonts w:ascii="Verdana" w:hAnsi="Verdana"/>
        </w:rPr>
        <w:t>, in the drop-down menu, select Attribute Table.</w:t>
      </w:r>
    </w:p>
    <w:p w14:paraId="1B3C8746" w14:textId="25CFEB82" w:rsidR="00D01829" w:rsidRDefault="00D566DB" w:rsidP="00D01829">
      <w:pPr>
        <w:ind w:left="720"/>
        <w:rPr>
          <w:rFonts w:ascii="Verdana" w:hAnsi="Verdana"/>
        </w:rPr>
      </w:pPr>
      <w:r>
        <w:rPr>
          <w:noProof/>
        </w:rPr>
        <w:drawing>
          <wp:inline distT="0" distB="0" distL="0" distR="0" wp14:anchorId="348AABC0" wp14:editId="4699410B">
            <wp:extent cx="1956836" cy="2701636"/>
            <wp:effectExtent l="0" t="0" r="5715" b="3810"/>
            <wp:docPr id="106980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08757" name=""/>
                    <pic:cNvPicPr/>
                  </pic:nvPicPr>
                  <pic:blipFill>
                    <a:blip r:embed="rId27"/>
                    <a:stretch>
                      <a:fillRect/>
                    </a:stretch>
                  </pic:blipFill>
                  <pic:spPr>
                    <a:xfrm>
                      <a:off x="0" y="0"/>
                      <a:ext cx="1964987" cy="2712889"/>
                    </a:xfrm>
                    <a:prstGeom prst="rect">
                      <a:avLst/>
                    </a:prstGeom>
                  </pic:spPr>
                </pic:pic>
              </a:graphicData>
            </a:graphic>
          </wp:inline>
        </w:drawing>
      </w:r>
    </w:p>
    <w:p w14:paraId="57E11BF4" w14:textId="490A11FD" w:rsidR="00587E33" w:rsidRDefault="001532F2" w:rsidP="00587E33">
      <w:pPr>
        <w:numPr>
          <w:ilvl w:val="0"/>
          <w:numId w:val="8"/>
        </w:numPr>
        <w:rPr>
          <w:rFonts w:ascii="Verdana" w:hAnsi="Verdana"/>
        </w:rPr>
      </w:pPr>
      <w:r>
        <w:rPr>
          <w:rFonts w:ascii="Verdana" w:hAnsi="Verdana"/>
        </w:rPr>
        <w:t>The RD_length and RD_time attributes represent the length of each street segment and the time needed to travel along each segment under the speed limit</w:t>
      </w:r>
      <w:r w:rsidR="00587E33">
        <w:rPr>
          <w:rFonts w:ascii="Verdana" w:hAnsi="Verdana"/>
        </w:rPr>
        <w:t xml:space="preserve">, respectively. The unit for RD_length and RD_time is mile and minutes, respectively. These two fields will be </w:t>
      </w:r>
      <w:r w:rsidR="006207EB">
        <w:rPr>
          <w:rFonts w:ascii="Verdana" w:hAnsi="Verdana"/>
        </w:rPr>
        <w:t>used as cost attributes. Please kind this in mind.</w:t>
      </w:r>
    </w:p>
    <w:p w14:paraId="2260F074" w14:textId="77777777" w:rsidR="006207EB" w:rsidRDefault="006207EB" w:rsidP="006207EB">
      <w:pPr>
        <w:rPr>
          <w:rFonts w:ascii="Verdana" w:hAnsi="Verdana"/>
        </w:rPr>
      </w:pPr>
    </w:p>
    <w:p w14:paraId="67D07AE8" w14:textId="1E5AD076" w:rsidR="006207EB" w:rsidRDefault="006207EB" w:rsidP="006207EB">
      <w:pPr>
        <w:rPr>
          <w:rFonts w:ascii="Verdana" w:hAnsi="Verdana"/>
        </w:rPr>
      </w:pPr>
      <w:r>
        <w:rPr>
          <w:rFonts w:ascii="Verdana" w:hAnsi="Verdana"/>
        </w:rPr>
        <w:t>Now, you are ready to create the network dataset.</w:t>
      </w:r>
    </w:p>
    <w:p w14:paraId="2C1F82E6" w14:textId="0E683B60" w:rsidR="00CB5C83" w:rsidRPr="00D566DB" w:rsidRDefault="00CB5C83" w:rsidP="00CB5C83">
      <w:pPr>
        <w:numPr>
          <w:ilvl w:val="0"/>
          <w:numId w:val="8"/>
        </w:numPr>
        <w:rPr>
          <w:rFonts w:ascii="Verdana" w:hAnsi="Verdana"/>
        </w:rPr>
      </w:pPr>
      <w:r>
        <w:rPr>
          <w:rFonts w:ascii="Verdana" w:hAnsi="Verdana"/>
        </w:rPr>
        <w:t>Right-click on Transportation feature dataset in the Catalog Pane. In the drop-down menu, select New, followed by Network Dataset.</w:t>
      </w:r>
    </w:p>
    <w:p w14:paraId="464EC9B8" w14:textId="2E031E3F" w:rsidR="00D566DB" w:rsidRDefault="00D566DB" w:rsidP="00D566DB">
      <w:pPr>
        <w:ind w:left="720"/>
        <w:jc w:val="center"/>
        <w:rPr>
          <w:rFonts w:ascii="Verdana" w:hAnsi="Verdana"/>
        </w:rPr>
      </w:pPr>
      <w:r>
        <w:rPr>
          <w:noProof/>
        </w:rPr>
        <w:drawing>
          <wp:inline distT="0" distB="0" distL="0" distR="0" wp14:anchorId="48AC203E" wp14:editId="223A3FD0">
            <wp:extent cx="2470067" cy="1056314"/>
            <wp:effectExtent l="0" t="0" r="6985" b="0"/>
            <wp:docPr id="117189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91916" name=""/>
                    <pic:cNvPicPr/>
                  </pic:nvPicPr>
                  <pic:blipFill>
                    <a:blip r:embed="rId28"/>
                    <a:stretch>
                      <a:fillRect/>
                    </a:stretch>
                  </pic:blipFill>
                  <pic:spPr>
                    <a:xfrm>
                      <a:off x="0" y="0"/>
                      <a:ext cx="2479327" cy="1060274"/>
                    </a:xfrm>
                    <a:prstGeom prst="rect">
                      <a:avLst/>
                    </a:prstGeom>
                  </pic:spPr>
                </pic:pic>
              </a:graphicData>
            </a:graphic>
          </wp:inline>
        </w:drawing>
      </w:r>
    </w:p>
    <w:p w14:paraId="4FBA77CA" w14:textId="344E4D50" w:rsidR="00CB5C83" w:rsidRDefault="00CB5C83" w:rsidP="00CB5C83">
      <w:pPr>
        <w:numPr>
          <w:ilvl w:val="0"/>
          <w:numId w:val="8"/>
        </w:numPr>
        <w:rPr>
          <w:rFonts w:ascii="Verdana" w:hAnsi="Verdana"/>
        </w:rPr>
      </w:pPr>
      <w:r>
        <w:rPr>
          <w:rFonts w:ascii="Verdana" w:hAnsi="Verdana"/>
        </w:rPr>
        <w:t>In the Create Network Dataset, set Network Dataset Name as “NewYork_ND”; check the box before NewYork_roads under Source Feature Classes; set Elevation Model as “</w:t>
      </w:r>
      <w:r w:rsidR="00686BCA">
        <w:rPr>
          <w:rFonts w:ascii="Verdana" w:hAnsi="Verdana"/>
        </w:rPr>
        <w:t>Elevation fields</w:t>
      </w:r>
      <w:r>
        <w:rPr>
          <w:rFonts w:ascii="Verdana" w:hAnsi="Verdana"/>
        </w:rPr>
        <w:t>”.</w:t>
      </w:r>
    </w:p>
    <w:p w14:paraId="6DAB0DFF" w14:textId="42613A07" w:rsidR="00CB5C83" w:rsidRDefault="00CB5C83" w:rsidP="00CB5C83">
      <w:pPr>
        <w:numPr>
          <w:ilvl w:val="0"/>
          <w:numId w:val="8"/>
        </w:numPr>
        <w:rPr>
          <w:rFonts w:ascii="Verdana" w:hAnsi="Verdana"/>
        </w:rPr>
      </w:pPr>
      <w:r>
        <w:rPr>
          <w:rFonts w:ascii="Verdana" w:hAnsi="Verdana"/>
        </w:rPr>
        <w:lastRenderedPageBreak/>
        <w:t>Click on Run.</w:t>
      </w:r>
    </w:p>
    <w:p w14:paraId="637281CC" w14:textId="6AE3D855" w:rsidR="0072135B" w:rsidRDefault="00AE652E" w:rsidP="0072135B">
      <w:pPr>
        <w:ind w:firstLine="720"/>
        <w:rPr>
          <w:rFonts w:ascii="Verdana" w:hAnsi="Verdana"/>
        </w:rPr>
      </w:pPr>
      <w:r w:rsidRPr="00AE652E">
        <w:rPr>
          <w:rFonts w:ascii="Verdana" w:hAnsi="Verdana"/>
          <w:noProof/>
        </w:rPr>
        <w:drawing>
          <wp:inline distT="0" distB="0" distL="0" distR="0" wp14:anchorId="41EF34B5" wp14:editId="41BED513">
            <wp:extent cx="2398505" cy="2014522"/>
            <wp:effectExtent l="0" t="0" r="1905" b="5080"/>
            <wp:docPr id="29" name="Picture 29" descr="Create Network Datase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reate Network Dataset window"/>
                    <pic:cNvPicPr/>
                  </pic:nvPicPr>
                  <pic:blipFill>
                    <a:blip r:embed="rId29"/>
                    <a:stretch>
                      <a:fillRect/>
                    </a:stretch>
                  </pic:blipFill>
                  <pic:spPr>
                    <a:xfrm>
                      <a:off x="0" y="0"/>
                      <a:ext cx="2403591" cy="2018794"/>
                    </a:xfrm>
                    <a:prstGeom prst="rect">
                      <a:avLst/>
                    </a:prstGeom>
                  </pic:spPr>
                </pic:pic>
              </a:graphicData>
            </a:graphic>
          </wp:inline>
        </w:drawing>
      </w:r>
    </w:p>
    <w:p w14:paraId="488C1AC5" w14:textId="77777777" w:rsidR="0072135B" w:rsidRDefault="0072135B" w:rsidP="0072135B">
      <w:pPr>
        <w:rPr>
          <w:rFonts w:ascii="Verdana" w:hAnsi="Verdana"/>
        </w:rPr>
      </w:pPr>
    </w:p>
    <w:p w14:paraId="6E1AD01D" w14:textId="214CE81B" w:rsidR="0072135B" w:rsidRDefault="0072135B" w:rsidP="0072135B">
      <w:pPr>
        <w:rPr>
          <w:rFonts w:ascii="Verdana" w:hAnsi="Verdana"/>
        </w:rPr>
      </w:pPr>
      <w:r>
        <w:rPr>
          <w:rFonts w:ascii="Verdana" w:hAnsi="Verdana"/>
        </w:rPr>
        <w:t>After finishing, you should see NewYork_ND and NewYork_ND_Junctions under Transportation feature dataset in the Catalog Pane. The NewYork_ND is also automatically added to the Contents Pane.</w:t>
      </w:r>
    </w:p>
    <w:p w14:paraId="1E7121A9" w14:textId="77777777" w:rsidR="00AB0EFF" w:rsidRDefault="00AB0EFF" w:rsidP="0072135B">
      <w:pPr>
        <w:rPr>
          <w:rFonts w:ascii="Verdana" w:hAnsi="Verdana"/>
        </w:rPr>
      </w:pPr>
    </w:p>
    <w:p w14:paraId="0F4FBF5C" w14:textId="55F818B5" w:rsidR="0072135B" w:rsidRDefault="0072135B" w:rsidP="0072135B">
      <w:pPr>
        <w:numPr>
          <w:ilvl w:val="0"/>
          <w:numId w:val="8"/>
        </w:numPr>
        <w:rPr>
          <w:rFonts w:ascii="Verdana" w:hAnsi="Verdana"/>
        </w:rPr>
      </w:pPr>
      <w:r>
        <w:rPr>
          <w:rFonts w:ascii="Verdana" w:hAnsi="Verdana"/>
        </w:rPr>
        <w:t>Remove the NewYork_ND in the Content Pane by right-clicking on it, followed by Remove.</w:t>
      </w:r>
    </w:p>
    <w:p w14:paraId="29D8BF9B" w14:textId="7754A20D" w:rsidR="0072135B" w:rsidRDefault="0072135B" w:rsidP="0072135B">
      <w:pPr>
        <w:rPr>
          <w:rFonts w:ascii="Verdana" w:hAnsi="Verdana"/>
        </w:rPr>
      </w:pPr>
      <w:r>
        <w:rPr>
          <w:rFonts w:ascii="Verdana" w:hAnsi="Verdana"/>
        </w:rPr>
        <w:t>We remove the NewYork_ND as it is not fully set up yet, you need to adjust the connectivity.</w:t>
      </w:r>
    </w:p>
    <w:p w14:paraId="2F899506" w14:textId="78B19785" w:rsidR="00AB0EFF" w:rsidRDefault="00AB0EFF" w:rsidP="00AB0EFF">
      <w:pPr>
        <w:numPr>
          <w:ilvl w:val="0"/>
          <w:numId w:val="8"/>
        </w:numPr>
        <w:rPr>
          <w:rFonts w:ascii="Verdana" w:hAnsi="Verdana"/>
        </w:rPr>
      </w:pPr>
      <w:r>
        <w:rPr>
          <w:rFonts w:ascii="Verdana" w:hAnsi="Verdana"/>
        </w:rPr>
        <w:t xml:space="preserve">In the Catalog, right-click on NewYork_ND, in the drop-down menu, select </w:t>
      </w:r>
      <w:r w:rsidR="004934A5">
        <w:rPr>
          <w:rFonts w:ascii="Verdana" w:hAnsi="Verdana"/>
        </w:rPr>
        <w:t>Properties.</w:t>
      </w:r>
    </w:p>
    <w:p w14:paraId="500EB0F1" w14:textId="0F07E0FF" w:rsidR="004934A5" w:rsidRDefault="004934A5" w:rsidP="00AB0EFF">
      <w:pPr>
        <w:numPr>
          <w:ilvl w:val="0"/>
          <w:numId w:val="8"/>
        </w:numPr>
        <w:rPr>
          <w:rFonts w:ascii="Verdana" w:hAnsi="Verdana"/>
        </w:rPr>
      </w:pPr>
      <w:r>
        <w:rPr>
          <w:rFonts w:ascii="Verdana" w:hAnsi="Verdana"/>
        </w:rPr>
        <w:t>In the NewYork_ND properties window, click on Travel Attributes, followed by Costs.</w:t>
      </w:r>
    </w:p>
    <w:p w14:paraId="3C4F4C36" w14:textId="505F8ADB" w:rsidR="004934A5" w:rsidRPr="00D566DB" w:rsidRDefault="004934A5" w:rsidP="00AB0EFF">
      <w:pPr>
        <w:numPr>
          <w:ilvl w:val="0"/>
          <w:numId w:val="8"/>
        </w:numPr>
        <w:rPr>
          <w:rFonts w:ascii="Verdana" w:hAnsi="Verdana"/>
        </w:rPr>
      </w:pPr>
      <w:r>
        <w:rPr>
          <w:rFonts w:ascii="Verdana" w:hAnsi="Verdana"/>
        </w:rPr>
        <w:t xml:space="preserve">There is a default </w:t>
      </w:r>
      <w:r w:rsidR="002B34BC">
        <w:rPr>
          <w:rFonts w:ascii="Verdana" w:hAnsi="Verdana"/>
        </w:rPr>
        <w:t xml:space="preserve">distance </w:t>
      </w:r>
      <w:r>
        <w:rPr>
          <w:rFonts w:ascii="Verdana" w:hAnsi="Verdana"/>
        </w:rPr>
        <w:t xml:space="preserve">cost, called length, which is measured by meters. Under the Properties panel, change units to “miles”, </w:t>
      </w:r>
      <w:r w:rsidR="00867E89">
        <w:rPr>
          <w:rFonts w:ascii="Verdana" w:hAnsi="Verdana"/>
        </w:rPr>
        <w:t xml:space="preserve">change Data Type to “float”, </w:t>
      </w:r>
      <w:r>
        <w:rPr>
          <w:rFonts w:ascii="Verdana" w:hAnsi="Verdana"/>
        </w:rPr>
        <w:t xml:space="preserve">to be consistent with RD_length field. </w:t>
      </w:r>
    </w:p>
    <w:p w14:paraId="6F64E1D5" w14:textId="16C7AFCA" w:rsidR="00D566DB" w:rsidRDefault="00D566DB" w:rsidP="00D566DB">
      <w:pPr>
        <w:ind w:left="720"/>
        <w:rPr>
          <w:rFonts w:ascii="Verdana" w:hAnsi="Verdana"/>
        </w:rPr>
      </w:pPr>
      <w:r>
        <w:rPr>
          <w:noProof/>
        </w:rPr>
        <w:lastRenderedPageBreak/>
        <w:drawing>
          <wp:inline distT="0" distB="0" distL="0" distR="0" wp14:anchorId="05AFA470" wp14:editId="377DA7ED">
            <wp:extent cx="4171950" cy="3429844"/>
            <wp:effectExtent l="0" t="0" r="0" b="0"/>
            <wp:docPr id="51848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86124" name=""/>
                    <pic:cNvPicPr/>
                  </pic:nvPicPr>
                  <pic:blipFill>
                    <a:blip r:embed="rId30"/>
                    <a:stretch>
                      <a:fillRect/>
                    </a:stretch>
                  </pic:blipFill>
                  <pic:spPr>
                    <a:xfrm>
                      <a:off x="0" y="0"/>
                      <a:ext cx="4181989" cy="3438098"/>
                    </a:xfrm>
                    <a:prstGeom prst="rect">
                      <a:avLst/>
                    </a:prstGeom>
                  </pic:spPr>
                </pic:pic>
              </a:graphicData>
            </a:graphic>
          </wp:inline>
        </w:drawing>
      </w:r>
    </w:p>
    <w:p w14:paraId="40533A48" w14:textId="77777777" w:rsidR="00D566DB" w:rsidRPr="00D566DB" w:rsidRDefault="004934A5" w:rsidP="0072135B">
      <w:pPr>
        <w:numPr>
          <w:ilvl w:val="0"/>
          <w:numId w:val="8"/>
        </w:numPr>
        <w:rPr>
          <w:rFonts w:ascii="Verdana" w:hAnsi="Verdana"/>
        </w:rPr>
      </w:pPr>
      <w:r>
        <w:rPr>
          <w:rFonts w:ascii="Verdana" w:hAnsi="Verdana"/>
        </w:rPr>
        <w:t xml:space="preserve">Under the Evaluators panel, Set Type as “Field Script” for NewYork_roads (Along) by clicking on that, in the drop-down menu, select “Filed Script”. </w:t>
      </w:r>
      <w:r w:rsidR="002B34BC">
        <w:rPr>
          <w:rFonts w:ascii="Verdana" w:hAnsi="Verdana"/>
        </w:rPr>
        <w:t xml:space="preserve">This may be the default. </w:t>
      </w:r>
      <w:r>
        <w:rPr>
          <w:rFonts w:ascii="Verdana" w:hAnsi="Verdana"/>
        </w:rPr>
        <w:t xml:space="preserve">Double-click the Value, the Evaluator Settings Button should be shown. </w:t>
      </w:r>
    </w:p>
    <w:p w14:paraId="2BD5AF6A" w14:textId="5857160F" w:rsidR="00D566DB" w:rsidRPr="00D566DB" w:rsidRDefault="00D566DB" w:rsidP="00D566DB">
      <w:pPr>
        <w:ind w:left="720"/>
        <w:rPr>
          <w:rFonts w:ascii="Verdana" w:hAnsi="Verdana"/>
        </w:rPr>
      </w:pPr>
      <w:r>
        <w:rPr>
          <w:noProof/>
        </w:rPr>
        <w:drawing>
          <wp:inline distT="0" distB="0" distL="0" distR="0" wp14:anchorId="1FF618B7" wp14:editId="3D290320">
            <wp:extent cx="6229350" cy="1066800"/>
            <wp:effectExtent l="0" t="0" r="0" b="0"/>
            <wp:docPr id="204167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78080" name=""/>
                    <pic:cNvPicPr/>
                  </pic:nvPicPr>
                  <pic:blipFill>
                    <a:blip r:embed="rId31"/>
                    <a:stretch>
                      <a:fillRect/>
                    </a:stretch>
                  </pic:blipFill>
                  <pic:spPr>
                    <a:xfrm>
                      <a:off x="0" y="0"/>
                      <a:ext cx="6229350" cy="1066800"/>
                    </a:xfrm>
                    <a:prstGeom prst="rect">
                      <a:avLst/>
                    </a:prstGeom>
                  </pic:spPr>
                </pic:pic>
              </a:graphicData>
            </a:graphic>
          </wp:inline>
        </w:drawing>
      </w:r>
    </w:p>
    <w:p w14:paraId="04D9B88C" w14:textId="3DB8E565" w:rsidR="00AB0EFF" w:rsidRDefault="002B34BC" w:rsidP="0072135B">
      <w:pPr>
        <w:numPr>
          <w:ilvl w:val="0"/>
          <w:numId w:val="8"/>
        </w:numPr>
        <w:rPr>
          <w:rFonts w:ascii="Verdana" w:hAnsi="Verdana"/>
        </w:rPr>
      </w:pPr>
      <w:r>
        <w:rPr>
          <w:rFonts w:ascii="Verdana" w:hAnsi="Verdana"/>
        </w:rPr>
        <w:t>Click on this button</w:t>
      </w:r>
      <w:r w:rsidR="00D566DB">
        <w:rPr>
          <w:noProof/>
        </w:rPr>
        <w:drawing>
          <wp:inline distT="0" distB="0" distL="0" distR="0" wp14:anchorId="16545DE8" wp14:editId="3DA3518B">
            <wp:extent cx="342857" cy="371429"/>
            <wp:effectExtent l="0" t="0" r="635" b="0"/>
            <wp:docPr id="18231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313" name=""/>
                    <pic:cNvPicPr/>
                  </pic:nvPicPr>
                  <pic:blipFill>
                    <a:blip r:embed="rId32"/>
                    <a:stretch>
                      <a:fillRect/>
                    </a:stretch>
                  </pic:blipFill>
                  <pic:spPr>
                    <a:xfrm>
                      <a:off x="0" y="0"/>
                      <a:ext cx="342857" cy="371429"/>
                    </a:xfrm>
                    <a:prstGeom prst="rect">
                      <a:avLst/>
                    </a:prstGeom>
                  </pic:spPr>
                </pic:pic>
              </a:graphicData>
            </a:graphic>
          </wp:inline>
        </w:drawing>
      </w:r>
      <w:r>
        <w:rPr>
          <w:rFonts w:ascii="Verdana" w:hAnsi="Verdana"/>
        </w:rPr>
        <w:t>, in the Field Script window, set</w:t>
      </w:r>
      <w:r w:rsidR="00101B06">
        <w:rPr>
          <w:rFonts w:ascii="Verdana" w:eastAsia="SimSun" w:hAnsi="Verdana" w:hint="eastAsia"/>
          <w:lang w:eastAsia="zh-CN"/>
        </w:rPr>
        <w:t xml:space="preserve"> </w:t>
      </w:r>
      <w:r w:rsidR="00101B06" w:rsidRPr="00101B06">
        <w:rPr>
          <w:rFonts w:ascii="Verdana" w:hAnsi="Verdana" w:hint="eastAsia"/>
        </w:rPr>
        <w:t>Value</w:t>
      </w:r>
      <w:r w:rsidR="00101B06">
        <w:rPr>
          <w:rFonts w:ascii="Verdana" w:eastAsia="SimSun" w:hAnsi="Verdana" w:hint="eastAsia"/>
          <w:lang w:eastAsia="zh-CN"/>
        </w:rPr>
        <w:t xml:space="preserve"> as </w:t>
      </w:r>
      <w:r>
        <w:rPr>
          <w:rFonts w:ascii="Verdana" w:hAnsi="Verdana"/>
        </w:rPr>
        <w:t>“</w:t>
      </w:r>
      <w:r w:rsidR="00101B06">
        <w:rPr>
          <w:rFonts w:ascii="Verdana" w:eastAsia="SimSun" w:hAnsi="Verdana" w:hint="eastAsia"/>
          <w:lang w:eastAsia="zh-CN"/>
        </w:rPr>
        <w:t xml:space="preserve"> </w:t>
      </w:r>
      <w:r>
        <w:rPr>
          <w:rFonts w:ascii="Verdana" w:hAnsi="Verdana"/>
        </w:rPr>
        <w:t>[RD_length]”.</w:t>
      </w:r>
    </w:p>
    <w:p w14:paraId="314DE6E9" w14:textId="34A5EC0C" w:rsidR="002B34BC" w:rsidRPr="002B34BC" w:rsidRDefault="002B34BC" w:rsidP="0072135B">
      <w:pPr>
        <w:numPr>
          <w:ilvl w:val="0"/>
          <w:numId w:val="8"/>
        </w:numPr>
        <w:rPr>
          <w:rFonts w:ascii="Verdana" w:hAnsi="Verdana"/>
        </w:rPr>
      </w:pPr>
      <w:r>
        <w:rPr>
          <w:rFonts w:ascii="Verdana" w:hAnsi="Verdana"/>
        </w:rPr>
        <w:t>Click on OK.</w:t>
      </w:r>
    </w:p>
    <w:p w14:paraId="2C3CC3B5" w14:textId="71C2D37C" w:rsidR="00AB0EFF" w:rsidRDefault="00101B06" w:rsidP="002B34BC">
      <w:pPr>
        <w:ind w:firstLine="720"/>
        <w:rPr>
          <w:rFonts w:ascii="Verdana" w:hAnsi="Verdana"/>
        </w:rPr>
      </w:pPr>
      <w:r>
        <w:rPr>
          <w:noProof/>
        </w:rPr>
        <w:drawing>
          <wp:inline distT="0" distB="0" distL="0" distR="0" wp14:anchorId="5A3831D5" wp14:editId="697A82B8">
            <wp:extent cx="3535039" cy="1519238"/>
            <wp:effectExtent l="0" t="0" r="8890" b="5080"/>
            <wp:docPr id="157174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48741" name=""/>
                    <pic:cNvPicPr/>
                  </pic:nvPicPr>
                  <pic:blipFill>
                    <a:blip r:embed="rId33"/>
                    <a:stretch>
                      <a:fillRect/>
                    </a:stretch>
                  </pic:blipFill>
                  <pic:spPr>
                    <a:xfrm>
                      <a:off x="0" y="0"/>
                      <a:ext cx="3541195" cy="1521884"/>
                    </a:xfrm>
                    <a:prstGeom prst="rect">
                      <a:avLst/>
                    </a:prstGeom>
                  </pic:spPr>
                </pic:pic>
              </a:graphicData>
            </a:graphic>
          </wp:inline>
        </w:drawing>
      </w:r>
    </w:p>
    <w:p w14:paraId="03A12B78" w14:textId="590D5DE1" w:rsidR="002B34BC" w:rsidRDefault="002B34BC" w:rsidP="002B34BC">
      <w:pPr>
        <w:rPr>
          <w:rFonts w:ascii="Verdana" w:hAnsi="Verdana"/>
        </w:rPr>
      </w:pPr>
    </w:p>
    <w:p w14:paraId="70D75EEC" w14:textId="6C4610FD" w:rsidR="002B34BC" w:rsidRDefault="002B34BC" w:rsidP="002B34BC">
      <w:pPr>
        <w:rPr>
          <w:rFonts w:ascii="Verdana" w:hAnsi="Verdana"/>
        </w:rPr>
      </w:pPr>
      <w:r>
        <w:rPr>
          <w:rFonts w:ascii="Verdana" w:hAnsi="Verdana"/>
        </w:rPr>
        <w:t>Now, you will add the cost of time.</w:t>
      </w:r>
    </w:p>
    <w:p w14:paraId="1E01D3DF" w14:textId="1A2952FD" w:rsidR="002B34BC" w:rsidRPr="00101B06" w:rsidRDefault="002B34BC" w:rsidP="002B34BC">
      <w:pPr>
        <w:numPr>
          <w:ilvl w:val="0"/>
          <w:numId w:val="8"/>
        </w:numPr>
        <w:rPr>
          <w:rFonts w:ascii="Verdana" w:hAnsi="Verdana"/>
        </w:rPr>
      </w:pPr>
      <w:r>
        <w:rPr>
          <w:rFonts w:ascii="Verdana" w:hAnsi="Verdana"/>
        </w:rPr>
        <w:t>Click on the expansion icon at right-top corner, in the drop-down menu, select New.</w:t>
      </w:r>
    </w:p>
    <w:p w14:paraId="588C326C" w14:textId="4E8A25FF" w:rsidR="00101B06" w:rsidRDefault="00101B06" w:rsidP="00101B06">
      <w:pPr>
        <w:ind w:left="720"/>
        <w:rPr>
          <w:rFonts w:ascii="Verdana" w:hAnsi="Verdana"/>
        </w:rPr>
      </w:pPr>
      <w:r>
        <w:rPr>
          <w:noProof/>
        </w:rPr>
        <w:lastRenderedPageBreak/>
        <w:drawing>
          <wp:inline distT="0" distB="0" distL="0" distR="0" wp14:anchorId="24E088BF" wp14:editId="57813E43">
            <wp:extent cx="5267325" cy="1054539"/>
            <wp:effectExtent l="0" t="0" r="0" b="0"/>
            <wp:docPr id="30331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17850" name=""/>
                    <pic:cNvPicPr/>
                  </pic:nvPicPr>
                  <pic:blipFill>
                    <a:blip r:embed="rId34"/>
                    <a:stretch>
                      <a:fillRect/>
                    </a:stretch>
                  </pic:blipFill>
                  <pic:spPr>
                    <a:xfrm>
                      <a:off x="0" y="0"/>
                      <a:ext cx="5279623" cy="1057001"/>
                    </a:xfrm>
                    <a:prstGeom prst="rect">
                      <a:avLst/>
                    </a:prstGeom>
                  </pic:spPr>
                </pic:pic>
              </a:graphicData>
            </a:graphic>
          </wp:inline>
        </w:drawing>
      </w:r>
    </w:p>
    <w:p w14:paraId="3E618223" w14:textId="59EEDC41" w:rsidR="002B34BC" w:rsidRPr="00101B06" w:rsidRDefault="002B34BC" w:rsidP="002B34BC">
      <w:pPr>
        <w:numPr>
          <w:ilvl w:val="0"/>
          <w:numId w:val="8"/>
        </w:numPr>
        <w:rPr>
          <w:rFonts w:ascii="Verdana" w:hAnsi="Verdana"/>
        </w:rPr>
      </w:pPr>
      <w:r>
        <w:rPr>
          <w:rFonts w:ascii="Verdana" w:hAnsi="Verdana"/>
        </w:rPr>
        <w:t xml:space="preserve">Under the Properties panel, set Name as “Time”, Unit as “Minutes”. </w:t>
      </w:r>
    </w:p>
    <w:p w14:paraId="4F72EB3D" w14:textId="6FFB83A4" w:rsidR="00101B06" w:rsidRDefault="00101B06" w:rsidP="00101B06">
      <w:pPr>
        <w:ind w:left="720"/>
        <w:rPr>
          <w:rFonts w:ascii="Verdana" w:hAnsi="Verdana"/>
        </w:rPr>
      </w:pPr>
      <w:r>
        <w:rPr>
          <w:noProof/>
        </w:rPr>
        <w:drawing>
          <wp:inline distT="0" distB="0" distL="0" distR="0" wp14:anchorId="1EF62C48" wp14:editId="00105705">
            <wp:extent cx="3900488" cy="1281489"/>
            <wp:effectExtent l="0" t="0" r="5080" b="0"/>
            <wp:docPr id="85895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58302" name=""/>
                    <pic:cNvPicPr/>
                  </pic:nvPicPr>
                  <pic:blipFill>
                    <a:blip r:embed="rId35"/>
                    <a:stretch>
                      <a:fillRect/>
                    </a:stretch>
                  </pic:blipFill>
                  <pic:spPr>
                    <a:xfrm>
                      <a:off x="0" y="0"/>
                      <a:ext cx="3920230" cy="1287975"/>
                    </a:xfrm>
                    <a:prstGeom prst="rect">
                      <a:avLst/>
                    </a:prstGeom>
                  </pic:spPr>
                </pic:pic>
              </a:graphicData>
            </a:graphic>
          </wp:inline>
        </w:drawing>
      </w:r>
    </w:p>
    <w:p w14:paraId="515594AA" w14:textId="179596CF" w:rsidR="002B34BC" w:rsidRDefault="002B34BC" w:rsidP="002B34BC">
      <w:pPr>
        <w:numPr>
          <w:ilvl w:val="0"/>
          <w:numId w:val="8"/>
        </w:numPr>
        <w:rPr>
          <w:rFonts w:ascii="Verdana" w:hAnsi="Verdana"/>
        </w:rPr>
      </w:pPr>
      <w:r>
        <w:rPr>
          <w:rFonts w:ascii="Verdana" w:hAnsi="Verdana"/>
        </w:rPr>
        <w:t>Under the Evaluators panel, Set Type as “Field Script” for NewYork_roads (Along) by clicking on that, in the drop-down menu, select “Filed Script”. Double-click the Value, the Evaluator Settings Button should be shown. Click on this button, in the Field Script window, set Result as “[RD_time]”.</w:t>
      </w:r>
    </w:p>
    <w:p w14:paraId="3062B04F" w14:textId="5512A5A2" w:rsidR="0095115D" w:rsidRDefault="0095115D" w:rsidP="0095115D">
      <w:pPr>
        <w:rPr>
          <w:rFonts w:ascii="Verdana" w:hAnsi="Verdana"/>
        </w:rPr>
      </w:pPr>
    </w:p>
    <w:p w14:paraId="42DDC33F" w14:textId="7E257D86" w:rsidR="0095115D" w:rsidRDefault="0095115D" w:rsidP="00743AE1">
      <w:pPr>
        <w:ind w:firstLine="720"/>
        <w:jc w:val="center"/>
        <w:rPr>
          <w:rFonts w:ascii="Verdana" w:hAnsi="Verdana"/>
        </w:rPr>
      </w:pPr>
      <w:r>
        <w:rPr>
          <w:noProof/>
        </w:rPr>
        <w:drawing>
          <wp:inline distT="0" distB="0" distL="0" distR="0" wp14:anchorId="006967A6" wp14:editId="761AC4B6">
            <wp:extent cx="3433992" cy="2866911"/>
            <wp:effectExtent l="0" t="0" r="0" b="0"/>
            <wp:docPr id="19" name="Picture 19" descr="Network Dataset Propertie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Network Dataset Properties window"/>
                    <pic:cNvPicPr/>
                  </pic:nvPicPr>
                  <pic:blipFill>
                    <a:blip r:embed="rId36"/>
                    <a:stretch>
                      <a:fillRect/>
                    </a:stretch>
                  </pic:blipFill>
                  <pic:spPr>
                    <a:xfrm>
                      <a:off x="0" y="0"/>
                      <a:ext cx="3436567" cy="2869060"/>
                    </a:xfrm>
                    <a:prstGeom prst="rect">
                      <a:avLst/>
                    </a:prstGeom>
                  </pic:spPr>
                </pic:pic>
              </a:graphicData>
            </a:graphic>
          </wp:inline>
        </w:drawing>
      </w:r>
    </w:p>
    <w:p w14:paraId="29960CFA" w14:textId="44BD083D" w:rsidR="009245C0" w:rsidRDefault="009245C0" w:rsidP="00D27BBB">
      <w:pPr>
        <w:rPr>
          <w:rFonts w:ascii="Verdana" w:hAnsi="Verdana"/>
        </w:rPr>
      </w:pPr>
      <w:r>
        <w:rPr>
          <w:noProof/>
        </w:rPr>
        <w:drawing>
          <wp:anchor distT="0" distB="0" distL="114300" distR="114300" simplePos="0" relativeHeight="251678208" behindDoc="0" locked="0" layoutInCell="1" allowOverlap="1" wp14:anchorId="083A2312" wp14:editId="6569C5C9">
            <wp:simplePos x="0" y="0"/>
            <wp:positionH relativeFrom="column">
              <wp:posOffset>5125727</wp:posOffset>
            </wp:positionH>
            <wp:positionV relativeFrom="paragraph">
              <wp:posOffset>483814</wp:posOffset>
            </wp:positionV>
            <wp:extent cx="361950" cy="228600"/>
            <wp:effectExtent l="0" t="0" r="0" b="0"/>
            <wp:wrapSquare wrapText="bothSides"/>
            <wp:docPr id="27" name="Picture 27" descr="Ne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New icon"/>
                    <pic:cNvPicPr/>
                  </pic:nvPicPr>
                  <pic:blipFill>
                    <a:blip r:embed="rId37"/>
                    <a:stretch>
                      <a:fillRect/>
                    </a:stretch>
                  </pic:blipFill>
                  <pic:spPr>
                    <a:xfrm>
                      <a:off x="0" y="0"/>
                      <a:ext cx="361950" cy="228600"/>
                    </a:xfrm>
                    <a:prstGeom prst="rect">
                      <a:avLst/>
                    </a:prstGeom>
                  </pic:spPr>
                </pic:pic>
              </a:graphicData>
            </a:graphic>
          </wp:anchor>
        </w:drawing>
      </w:r>
      <w:r>
        <w:rPr>
          <w:rFonts w:ascii="Verdana" w:hAnsi="Verdana"/>
        </w:rPr>
        <w:t xml:space="preserve">In your network, you </w:t>
      </w:r>
      <w:r w:rsidR="00585E5F">
        <w:rPr>
          <w:rFonts w:ascii="Verdana" w:hAnsi="Verdana"/>
        </w:rPr>
        <w:t>would</w:t>
      </w:r>
      <w:r>
        <w:rPr>
          <w:rFonts w:ascii="Verdana" w:hAnsi="Verdana"/>
        </w:rPr>
        <w:t xml:space="preserve"> like to model both the travel distance and time. That is why you are defining these attributes. Now you will create travel mode based on distance and time, respectively.</w:t>
      </w:r>
    </w:p>
    <w:p w14:paraId="2D5A11F9" w14:textId="011090B8" w:rsidR="009245C0" w:rsidRDefault="009245C0" w:rsidP="009245C0">
      <w:pPr>
        <w:numPr>
          <w:ilvl w:val="0"/>
          <w:numId w:val="8"/>
        </w:numPr>
        <w:rPr>
          <w:rFonts w:ascii="Verdana" w:hAnsi="Verdana"/>
        </w:rPr>
      </w:pPr>
      <w:r>
        <w:rPr>
          <w:rFonts w:ascii="Verdana" w:hAnsi="Verdana"/>
        </w:rPr>
        <w:t>Click on Travel Modes Ta</w:t>
      </w:r>
      <w:r w:rsidR="00966C55">
        <w:rPr>
          <w:rFonts w:ascii="Verdana" w:hAnsi="Verdana"/>
        </w:rPr>
        <w:t>b</w:t>
      </w:r>
      <w:r>
        <w:rPr>
          <w:rFonts w:ascii="Verdana" w:hAnsi="Verdana"/>
        </w:rPr>
        <w:t xml:space="preserve">, followed by the expansion icon.  </w:t>
      </w:r>
    </w:p>
    <w:p w14:paraId="7326AC17" w14:textId="5837E2BF" w:rsidR="009245C0" w:rsidRPr="00CE73DE" w:rsidRDefault="009245C0" w:rsidP="009245C0">
      <w:pPr>
        <w:numPr>
          <w:ilvl w:val="0"/>
          <w:numId w:val="8"/>
        </w:numPr>
        <w:rPr>
          <w:rFonts w:ascii="Verdana" w:hAnsi="Verdana"/>
        </w:rPr>
      </w:pPr>
      <w:r>
        <w:rPr>
          <w:rFonts w:ascii="Verdana" w:hAnsi="Verdana"/>
        </w:rPr>
        <w:t xml:space="preserve">In the drop-down window, select New. </w:t>
      </w:r>
    </w:p>
    <w:p w14:paraId="6906C973" w14:textId="4CB581CF" w:rsidR="00CE73DE" w:rsidRDefault="00CE73DE" w:rsidP="00CE73DE">
      <w:pPr>
        <w:ind w:left="720"/>
        <w:rPr>
          <w:rFonts w:ascii="Verdana" w:hAnsi="Verdana"/>
        </w:rPr>
      </w:pPr>
      <w:r>
        <w:rPr>
          <w:noProof/>
        </w:rPr>
        <w:lastRenderedPageBreak/>
        <w:drawing>
          <wp:inline distT="0" distB="0" distL="0" distR="0" wp14:anchorId="6A41CEFE" wp14:editId="5446AF03">
            <wp:extent cx="5233988" cy="1270883"/>
            <wp:effectExtent l="0" t="0" r="5080" b="5715"/>
            <wp:docPr id="199130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00423" name=""/>
                    <pic:cNvPicPr/>
                  </pic:nvPicPr>
                  <pic:blipFill>
                    <a:blip r:embed="rId38"/>
                    <a:stretch>
                      <a:fillRect/>
                    </a:stretch>
                  </pic:blipFill>
                  <pic:spPr>
                    <a:xfrm>
                      <a:off x="0" y="0"/>
                      <a:ext cx="5248726" cy="1274462"/>
                    </a:xfrm>
                    <a:prstGeom prst="rect">
                      <a:avLst/>
                    </a:prstGeom>
                  </pic:spPr>
                </pic:pic>
              </a:graphicData>
            </a:graphic>
          </wp:inline>
        </w:drawing>
      </w:r>
    </w:p>
    <w:p w14:paraId="7302A4C2" w14:textId="4993A16B" w:rsidR="009245C0" w:rsidRDefault="009245C0" w:rsidP="009245C0">
      <w:pPr>
        <w:numPr>
          <w:ilvl w:val="0"/>
          <w:numId w:val="8"/>
        </w:numPr>
        <w:rPr>
          <w:rFonts w:ascii="Verdana" w:hAnsi="Verdana"/>
        </w:rPr>
      </w:pPr>
      <w:r>
        <w:rPr>
          <w:rFonts w:ascii="Verdana" w:hAnsi="Verdana"/>
        </w:rPr>
        <w:t>Change New Travel Mode to “Distance_mode” by typing it. Set Type to “Driving”.</w:t>
      </w:r>
    </w:p>
    <w:p w14:paraId="3FA4616F" w14:textId="5F4B21DD" w:rsidR="009245C0" w:rsidRDefault="009245C0" w:rsidP="009245C0">
      <w:pPr>
        <w:numPr>
          <w:ilvl w:val="0"/>
          <w:numId w:val="8"/>
        </w:numPr>
        <w:rPr>
          <w:rFonts w:ascii="Verdana" w:hAnsi="Verdana"/>
        </w:rPr>
      </w:pPr>
      <w:r>
        <w:rPr>
          <w:rFonts w:ascii="Verdana" w:hAnsi="Verdana"/>
        </w:rPr>
        <w:t xml:space="preserve">In the Costs panel, set Impedance to “Length”, Time cost to “Time”, and Distance Cost to “Length”. </w:t>
      </w:r>
    </w:p>
    <w:p w14:paraId="774F9238" w14:textId="435A03B7" w:rsidR="009245C0" w:rsidRPr="003C6487" w:rsidRDefault="009245C0" w:rsidP="00D27BBB">
      <w:pPr>
        <w:numPr>
          <w:ilvl w:val="0"/>
          <w:numId w:val="8"/>
        </w:numPr>
        <w:rPr>
          <w:rFonts w:ascii="Verdana" w:hAnsi="Verdana"/>
        </w:rPr>
      </w:pPr>
      <w:r>
        <w:rPr>
          <w:rFonts w:ascii="Verdana" w:hAnsi="Verdana"/>
        </w:rPr>
        <w:t xml:space="preserve">Make sure U-Turn at Junctions is set to allow, this should be in default. </w:t>
      </w:r>
    </w:p>
    <w:p w14:paraId="78CF04EE" w14:textId="7617B67A" w:rsidR="009245C0" w:rsidRDefault="003C6487" w:rsidP="003C6487">
      <w:pPr>
        <w:ind w:firstLine="720"/>
        <w:rPr>
          <w:rFonts w:ascii="Verdana" w:hAnsi="Verdana"/>
        </w:rPr>
      </w:pPr>
      <w:r>
        <w:rPr>
          <w:noProof/>
        </w:rPr>
        <w:drawing>
          <wp:inline distT="0" distB="0" distL="0" distR="0" wp14:anchorId="635BED46" wp14:editId="0E8C1246">
            <wp:extent cx="3214316" cy="3016083"/>
            <wp:effectExtent l="0" t="0" r="5715" b="0"/>
            <wp:docPr id="28" name="Picture 28" descr="Network Dataset Propertie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Network Dataset Properties window"/>
                    <pic:cNvPicPr/>
                  </pic:nvPicPr>
                  <pic:blipFill>
                    <a:blip r:embed="rId39"/>
                    <a:stretch>
                      <a:fillRect/>
                    </a:stretch>
                  </pic:blipFill>
                  <pic:spPr>
                    <a:xfrm>
                      <a:off x="0" y="0"/>
                      <a:ext cx="3225668" cy="3026735"/>
                    </a:xfrm>
                    <a:prstGeom prst="rect">
                      <a:avLst/>
                    </a:prstGeom>
                  </pic:spPr>
                </pic:pic>
              </a:graphicData>
            </a:graphic>
          </wp:inline>
        </w:drawing>
      </w:r>
    </w:p>
    <w:p w14:paraId="06C05F69" w14:textId="3FE672F3" w:rsidR="00BA410C" w:rsidRDefault="00BA410C" w:rsidP="00BA410C">
      <w:pPr>
        <w:rPr>
          <w:rFonts w:ascii="Verdana" w:hAnsi="Verdana"/>
        </w:rPr>
      </w:pPr>
    </w:p>
    <w:p w14:paraId="06D49CA9" w14:textId="248617B0" w:rsidR="00BA410C" w:rsidRDefault="00BA410C" w:rsidP="00BA410C">
      <w:pPr>
        <w:rPr>
          <w:rFonts w:ascii="Verdana" w:hAnsi="Verdana"/>
        </w:rPr>
      </w:pPr>
      <w:r>
        <w:rPr>
          <w:rFonts w:ascii="Verdana" w:hAnsi="Verdana"/>
        </w:rPr>
        <w:t>Use the same method, to create another Travel Mode.</w:t>
      </w:r>
    </w:p>
    <w:p w14:paraId="1E715B7F" w14:textId="510F6550" w:rsidR="00BA410C" w:rsidRDefault="00BA410C" w:rsidP="00BA410C">
      <w:pPr>
        <w:numPr>
          <w:ilvl w:val="0"/>
          <w:numId w:val="8"/>
        </w:numPr>
        <w:rPr>
          <w:rFonts w:ascii="Verdana" w:hAnsi="Verdana"/>
        </w:rPr>
      </w:pPr>
      <w:r>
        <w:rPr>
          <w:rFonts w:ascii="Verdana" w:hAnsi="Verdana"/>
        </w:rPr>
        <w:t xml:space="preserve">Click on the expansion icon.  </w:t>
      </w:r>
    </w:p>
    <w:p w14:paraId="7DCFD2A0" w14:textId="77777777" w:rsidR="00BA410C" w:rsidRDefault="00BA410C" w:rsidP="00BA410C">
      <w:pPr>
        <w:numPr>
          <w:ilvl w:val="0"/>
          <w:numId w:val="8"/>
        </w:numPr>
        <w:rPr>
          <w:rFonts w:ascii="Verdana" w:hAnsi="Verdana"/>
        </w:rPr>
      </w:pPr>
      <w:r>
        <w:rPr>
          <w:rFonts w:ascii="Verdana" w:hAnsi="Verdana"/>
        </w:rPr>
        <w:t xml:space="preserve">In the drop-down window, select New. </w:t>
      </w:r>
    </w:p>
    <w:p w14:paraId="28D04CDF" w14:textId="646BED79" w:rsidR="00BA410C" w:rsidRDefault="00BA410C" w:rsidP="00BA410C">
      <w:pPr>
        <w:numPr>
          <w:ilvl w:val="0"/>
          <w:numId w:val="8"/>
        </w:numPr>
        <w:rPr>
          <w:rFonts w:ascii="Verdana" w:hAnsi="Verdana"/>
        </w:rPr>
      </w:pPr>
      <w:r>
        <w:rPr>
          <w:rFonts w:ascii="Verdana" w:hAnsi="Verdana"/>
        </w:rPr>
        <w:t>Change New Travel Mode to “</w:t>
      </w:r>
      <w:r w:rsidR="00DA6116">
        <w:rPr>
          <w:rFonts w:ascii="Verdana" w:hAnsi="Verdana"/>
        </w:rPr>
        <w:t>Time</w:t>
      </w:r>
      <w:r>
        <w:rPr>
          <w:rFonts w:ascii="Verdana" w:hAnsi="Verdana"/>
        </w:rPr>
        <w:t>_mode” by typing it. Set Type to “Driving”.</w:t>
      </w:r>
    </w:p>
    <w:p w14:paraId="5A21CD85" w14:textId="4108BA8D" w:rsidR="00BA410C" w:rsidRDefault="00BA410C" w:rsidP="00BA410C">
      <w:pPr>
        <w:numPr>
          <w:ilvl w:val="0"/>
          <w:numId w:val="8"/>
        </w:numPr>
        <w:rPr>
          <w:rFonts w:ascii="Verdana" w:hAnsi="Verdana"/>
        </w:rPr>
      </w:pPr>
      <w:r>
        <w:rPr>
          <w:rFonts w:ascii="Verdana" w:hAnsi="Verdana"/>
        </w:rPr>
        <w:t>In the Costs panel, set Impedance to “</w:t>
      </w:r>
      <w:r w:rsidR="00DA6116">
        <w:rPr>
          <w:rFonts w:ascii="Verdana" w:hAnsi="Verdana"/>
        </w:rPr>
        <w:t>Time</w:t>
      </w:r>
      <w:r>
        <w:rPr>
          <w:rFonts w:ascii="Verdana" w:hAnsi="Verdana"/>
        </w:rPr>
        <w:t xml:space="preserve">”, Time cost to “Time”, and Distance Cost to “Length”. </w:t>
      </w:r>
    </w:p>
    <w:p w14:paraId="5DD63E3B" w14:textId="77777777" w:rsidR="00BA410C" w:rsidRPr="003C6487" w:rsidRDefault="00BA410C" w:rsidP="00BA410C">
      <w:pPr>
        <w:numPr>
          <w:ilvl w:val="0"/>
          <w:numId w:val="8"/>
        </w:numPr>
        <w:rPr>
          <w:rFonts w:ascii="Verdana" w:hAnsi="Verdana"/>
        </w:rPr>
      </w:pPr>
      <w:r>
        <w:rPr>
          <w:rFonts w:ascii="Verdana" w:hAnsi="Verdana"/>
        </w:rPr>
        <w:t xml:space="preserve">Make sure U-Turn at Junctions is set to allow, this should be in default. </w:t>
      </w:r>
    </w:p>
    <w:p w14:paraId="532161C9" w14:textId="2EBEB9E0" w:rsidR="009245C0" w:rsidRDefault="00A05504" w:rsidP="00A05504">
      <w:pPr>
        <w:jc w:val="center"/>
        <w:rPr>
          <w:rFonts w:ascii="Verdana" w:hAnsi="Verdana"/>
        </w:rPr>
      </w:pPr>
      <w:r>
        <w:rPr>
          <w:noProof/>
        </w:rPr>
        <w:lastRenderedPageBreak/>
        <w:drawing>
          <wp:inline distT="0" distB="0" distL="0" distR="0" wp14:anchorId="65ED8A68" wp14:editId="62ED308C">
            <wp:extent cx="3314700" cy="1676610"/>
            <wp:effectExtent l="0" t="0" r="0" b="0"/>
            <wp:docPr id="92963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31092" name=""/>
                    <pic:cNvPicPr/>
                  </pic:nvPicPr>
                  <pic:blipFill>
                    <a:blip r:embed="rId40"/>
                    <a:stretch>
                      <a:fillRect/>
                    </a:stretch>
                  </pic:blipFill>
                  <pic:spPr>
                    <a:xfrm>
                      <a:off x="0" y="0"/>
                      <a:ext cx="3325043" cy="1681842"/>
                    </a:xfrm>
                    <a:prstGeom prst="rect">
                      <a:avLst/>
                    </a:prstGeom>
                  </pic:spPr>
                </pic:pic>
              </a:graphicData>
            </a:graphic>
          </wp:inline>
        </w:drawing>
      </w:r>
    </w:p>
    <w:p w14:paraId="75390F95" w14:textId="1610AA28" w:rsidR="009E3345" w:rsidRDefault="009E3345" w:rsidP="00A05504">
      <w:pPr>
        <w:pStyle w:val="Head2"/>
      </w:pPr>
      <w:r>
        <w:t>Deliverable 2</w:t>
      </w:r>
      <w:r w:rsidRPr="002A4B14">
        <w:t>.</w:t>
      </w:r>
      <w:r w:rsidRPr="00D0142B">
        <w:t xml:space="preserve"> </w:t>
      </w:r>
      <w:r>
        <w:t xml:space="preserve">Screenshot your </w:t>
      </w:r>
      <w:r w:rsidR="00757D43">
        <w:t>T</w:t>
      </w:r>
      <w:r>
        <w:t xml:space="preserve">ravel </w:t>
      </w:r>
      <w:r w:rsidR="00757D43">
        <w:t>Modes</w:t>
      </w:r>
      <w:r>
        <w:t xml:space="preserve"> panel showing the Time_mode setting.</w:t>
      </w:r>
      <w:r w:rsidRPr="00D0142B">
        <w:t xml:space="preserve"> (5 Points)</w:t>
      </w:r>
    </w:p>
    <w:p w14:paraId="6F7EF991" w14:textId="40D85553" w:rsidR="009E3345" w:rsidRDefault="009E3345" w:rsidP="00716B0D">
      <w:pPr>
        <w:jc w:val="center"/>
        <w:rPr>
          <w:rFonts w:ascii="Verdana" w:hAnsi="Verdana"/>
        </w:rPr>
      </w:pPr>
    </w:p>
    <w:p w14:paraId="0604C258" w14:textId="2036C061" w:rsidR="00D27BBB" w:rsidRDefault="00D27BBB" w:rsidP="00D27BBB">
      <w:pPr>
        <w:rPr>
          <w:rFonts w:ascii="Verdana" w:hAnsi="Verdana"/>
        </w:rPr>
      </w:pPr>
      <w:r>
        <w:rPr>
          <w:rFonts w:ascii="Verdana" w:hAnsi="Verdana"/>
        </w:rPr>
        <w:t xml:space="preserve">Now, you have fully set up two types of cost attributes in this network. You will need to re-build the network dataset. </w:t>
      </w:r>
    </w:p>
    <w:p w14:paraId="7FA06456" w14:textId="77777777" w:rsidR="00D27BBB" w:rsidRDefault="00D27BBB" w:rsidP="00D27BBB">
      <w:pPr>
        <w:numPr>
          <w:ilvl w:val="0"/>
          <w:numId w:val="8"/>
        </w:numPr>
        <w:rPr>
          <w:rFonts w:ascii="Verdana" w:hAnsi="Verdana"/>
        </w:rPr>
      </w:pPr>
      <w:r>
        <w:rPr>
          <w:rFonts w:ascii="Verdana" w:hAnsi="Verdana"/>
        </w:rPr>
        <w:t xml:space="preserve">Click OK to exit the Properties window. </w:t>
      </w:r>
    </w:p>
    <w:p w14:paraId="47362430" w14:textId="58646A67" w:rsidR="00D27BBB" w:rsidRPr="00A05504" w:rsidRDefault="00D27BBB" w:rsidP="00D27BBB">
      <w:pPr>
        <w:numPr>
          <w:ilvl w:val="0"/>
          <w:numId w:val="8"/>
        </w:numPr>
        <w:rPr>
          <w:rFonts w:ascii="Verdana" w:hAnsi="Verdana"/>
        </w:rPr>
      </w:pPr>
      <w:r>
        <w:rPr>
          <w:rFonts w:ascii="Verdana" w:hAnsi="Verdana"/>
        </w:rPr>
        <w:t>In the Catalog Pane, righit-click on NewYork_ND, in the drop-down menu, select Build.</w:t>
      </w:r>
    </w:p>
    <w:p w14:paraId="0A36A6FB" w14:textId="320B65A5" w:rsidR="00A05504" w:rsidRDefault="00A05504" w:rsidP="00A05504">
      <w:pPr>
        <w:ind w:left="720"/>
        <w:rPr>
          <w:rFonts w:ascii="Verdana" w:hAnsi="Verdana"/>
        </w:rPr>
      </w:pPr>
      <w:r>
        <w:rPr>
          <w:noProof/>
        </w:rPr>
        <w:drawing>
          <wp:inline distT="0" distB="0" distL="0" distR="0" wp14:anchorId="7A473A23" wp14:editId="470A1C4E">
            <wp:extent cx="2047876" cy="2043113"/>
            <wp:effectExtent l="0" t="0" r="0" b="0"/>
            <wp:docPr id="121774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44883" name=""/>
                    <pic:cNvPicPr/>
                  </pic:nvPicPr>
                  <pic:blipFill>
                    <a:blip r:embed="rId41"/>
                    <a:stretch>
                      <a:fillRect/>
                    </a:stretch>
                  </pic:blipFill>
                  <pic:spPr>
                    <a:xfrm>
                      <a:off x="0" y="0"/>
                      <a:ext cx="2052414" cy="2047641"/>
                    </a:xfrm>
                    <a:prstGeom prst="rect">
                      <a:avLst/>
                    </a:prstGeom>
                  </pic:spPr>
                </pic:pic>
              </a:graphicData>
            </a:graphic>
          </wp:inline>
        </w:drawing>
      </w:r>
    </w:p>
    <w:p w14:paraId="0317237A" w14:textId="21684804" w:rsidR="00D27BBB" w:rsidRDefault="00D27BBB" w:rsidP="00D27BBB">
      <w:pPr>
        <w:numPr>
          <w:ilvl w:val="0"/>
          <w:numId w:val="8"/>
        </w:numPr>
        <w:rPr>
          <w:rFonts w:ascii="Verdana" w:hAnsi="Verdana"/>
        </w:rPr>
      </w:pPr>
      <w:r>
        <w:rPr>
          <w:rFonts w:ascii="Verdana" w:hAnsi="Verdana"/>
        </w:rPr>
        <w:t>In the Build Network window, make sure the Input Network Dataset is “NewYork_ND”.</w:t>
      </w:r>
    </w:p>
    <w:p w14:paraId="29B8B139" w14:textId="77777777" w:rsidR="00D27BBB" w:rsidRDefault="00D27BBB" w:rsidP="00D27BBB">
      <w:pPr>
        <w:numPr>
          <w:ilvl w:val="0"/>
          <w:numId w:val="8"/>
        </w:numPr>
        <w:rPr>
          <w:rFonts w:ascii="Verdana" w:hAnsi="Verdana"/>
        </w:rPr>
      </w:pPr>
      <w:r>
        <w:rPr>
          <w:rFonts w:ascii="Verdana" w:hAnsi="Verdana"/>
        </w:rPr>
        <w:t>Click Run.</w:t>
      </w:r>
    </w:p>
    <w:p w14:paraId="57662E22" w14:textId="7B540A7B" w:rsidR="00D27BBB" w:rsidRDefault="00D27BBB" w:rsidP="0095115D">
      <w:pPr>
        <w:rPr>
          <w:rFonts w:ascii="Verdana" w:hAnsi="Verdana"/>
        </w:rPr>
      </w:pPr>
    </w:p>
    <w:p w14:paraId="14576AB8" w14:textId="668EBD1F" w:rsidR="0001442B" w:rsidRDefault="0001442B" w:rsidP="003C6255">
      <w:pPr>
        <w:outlineLvl w:val="0"/>
        <w:rPr>
          <w:rFonts w:ascii="Verdana" w:hAnsi="Verdana"/>
          <w:b/>
        </w:rPr>
      </w:pPr>
      <w:r w:rsidRPr="00232452">
        <w:rPr>
          <w:rFonts w:ascii="Verdana" w:hAnsi="Verdana"/>
          <w:b/>
        </w:rPr>
        <w:t xml:space="preserve">Step </w:t>
      </w:r>
      <w:r>
        <w:rPr>
          <w:rFonts w:ascii="Verdana" w:hAnsi="Verdana"/>
          <w:b/>
        </w:rPr>
        <w:t>4</w:t>
      </w:r>
      <w:r w:rsidRPr="00232452">
        <w:rPr>
          <w:rFonts w:ascii="Verdana" w:hAnsi="Verdana"/>
          <w:b/>
        </w:rPr>
        <w:t xml:space="preserve">. </w:t>
      </w:r>
      <w:r>
        <w:rPr>
          <w:rFonts w:ascii="Verdana" w:hAnsi="Verdana"/>
          <w:b/>
        </w:rPr>
        <w:t>Analyzing Routes</w:t>
      </w:r>
    </w:p>
    <w:p w14:paraId="6222FF20" w14:textId="38071DC2" w:rsidR="0001442B" w:rsidRDefault="0001442B" w:rsidP="0095115D">
      <w:pPr>
        <w:rPr>
          <w:rFonts w:ascii="Verdana" w:hAnsi="Verdana"/>
        </w:rPr>
      </w:pPr>
    </w:p>
    <w:p w14:paraId="34CFABE2" w14:textId="38B9D88B" w:rsidR="002B34BC" w:rsidRDefault="0001442B" w:rsidP="002B34BC">
      <w:pPr>
        <w:rPr>
          <w:rFonts w:ascii="Verdana" w:hAnsi="Verdana"/>
        </w:rPr>
      </w:pPr>
      <w:r>
        <w:rPr>
          <w:rFonts w:ascii="Verdana" w:hAnsi="Verdana"/>
        </w:rPr>
        <w:t>Now that you have a network dataset, you can start using it to conduct network analysis. We will begin with route analysis.</w:t>
      </w:r>
    </w:p>
    <w:p w14:paraId="060864B6" w14:textId="5907518F" w:rsidR="0001442B" w:rsidRDefault="0001442B" w:rsidP="0001442B">
      <w:pPr>
        <w:rPr>
          <w:rFonts w:ascii="Verdana" w:hAnsi="Verdana"/>
        </w:rPr>
      </w:pPr>
    </w:p>
    <w:p w14:paraId="613A6423" w14:textId="0E7E67E3" w:rsidR="00AC40F4" w:rsidRDefault="0001442B" w:rsidP="0001442B">
      <w:pPr>
        <w:rPr>
          <w:rFonts w:ascii="Verdana" w:hAnsi="Verdana"/>
        </w:rPr>
      </w:pPr>
      <w:r>
        <w:rPr>
          <w:rFonts w:ascii="Verdana" w:hAnsi="Verdana"/>
        </w:rPr>
        <w:t xml:space="preserve">Assume you </w:t>
      </w:r>
      <w:r w:rsidR="00AC40F4">
        <w:rPr>
          <w:rFonts w:ascii="Verdana" w:hAnsi="Verdana"/>
        </w:rPr>
        <w:t>are a</w:t>
      </w:r>
      <w:r>
        <w:rPr>
          <w:rFonts w:ascii="Verdana" w:hAnsi="Verdana"/>
        </w:rPr>
        <w:t xml:space="preserve"> pizza delivery person and need to make a delivery from </w:t>
      </w:r>
      <w:r w:rsidR="00AC40F4">
        <w:rPr>
          <w:rFonts w:ascii="Verdana" w:hAnsi="Verdana"/>
        </w:rPr>
        <w:t xml:space="preserve">pizza shop of </w:t>
      </w:r>
      <w:r w:rsidRPr="00BC2BDA">
        <w:rPr>
          <w:rFonts w:ascii="Verdana" w:hAnsi="Verdana"/>
          <w:b/>
          <w:bCs/>
        </w:rPr>
        <w:t>PizzArte</w:t>
      </w:r>
      <w:r>
        <w:rPr>
          <w:rFonts w:ascii="Verdana" w:hAnsi="Verdana"/>
        </w:rPr>
        <w:t xml:space="preserve"> to the hotel of </w:t>
      </w:r>
      <w:r w:rsidRPr="00BC2BDA">
        <w:rPr>
          <w:rFonts w:ascii="Verdana" w:hAnsi="Verdana"/>
          <w:b/>
          <w:bCs/>
        </w:rPr>
        <w:t>Harlem Loft</w:t>
      </w:r>
      <w:r>
        <w:rPr>
          <w:rFonts w:ascii="Verdana" w:hAnsi="Verdana"/>
        </w:rPr>
        <w:t>.</w:t>
      </w:r>
      <w:r w:rsidR="00AC40F4">
        <w:rPr>
          <w:rFonts w:ascii="Verdana" w:hAnsi="Verdana"/>
        </w:rPr>
        <w:t xml:space="preserve"> Find the fastest route based on distance.</w:t>
      </w:r>
    </w:p>
    <w:p w14:paraId="591AC347" w14:textId="72C25D3F" w:rsidR="00187DE1" w:rsidRDefault="00187DE1" w:rsidP="0001442B">
      <w:pPr>
        <w:rPr>
          <w:rFonts w:ascii="Verdana" w:hAnsi="Verdana"/>
        </w:rPr>
      </w:pPr>
    </w:p>
    <w:p w14:paraId="25802DA7" w14:textId="56D3676D" w:rsidR="00187DE1" w:rsidRDefault="00187DE1" w:rsidP="0001442B">
      <w:pPr>
        <w:rPr>
          <w:rFonts w:ascii="Verdana" w:hAnsi="Verdana"/>
        </w:rPr>
      </w:pPr>
      <w:r>
        <w:rPr>
          <w:rFonts w:ascii="Verdana" w:hAnsi="Verdana"/>
        </w:rPr>
        <w:t>First</w:t>
      </w:r>
      <w:r w:rsidR="00CE5FC8">
        <w:rPr>
          <w:rFonts w:ascii="Verdana" w:hAnsi="Verdana"/>
        </w:rPr>
        <w:t>,</w:t>
      </w:r>
      <w:r>
        <w:rPr>
          <w:rFonts w:ascii="Verdana" w:hAnsi="Verdana"/>
        </w:rPr>
        <w:t xml:space="preserve"> you will need to select the restaurant and hotel of interest from </w:t>
      </w:r>
      <w:r w:rsidR="00CE5FC8">
        <w:rPr>
          <w:rFonts w:ascii="Verdana" w:hAnsi="Verdana"/>
        </w:rPr>
        <w:t xml:space="preserve">a </w:t>
      </w:r>
      <w:r>
        <w:rPr>
          <w:rFonts w:ascii="Verdana" w:hAnsi="Verdana"/>
        </w:rPr>
        <w:t>larger dataset. You can do this using the Select by Attribute Tool. Start by selecting the pizza shop.</w:t>
      </w:r>
    </w:p>
    <w:p w14:paraId="57B6393E" w14:textId="04930EDC" w:rsidR="00187DE1" w:rsidRDefault="00187DE1" w:rsidP="00187DE1">
      <w:pPr>
        <w:rPr>
          <w:rFonts w:ascii="Verdana" w:hAnsi="Verdana"/>
        </w:rPr>
      </w:pPr>
    </w:p>
    <w:p w14:paraId="04BEF4F1" w14:textId="4DD76D32" w:rsidR="00187DE1" w:rsidRDefault="00187DE1" w:rsidP="00187DE1">
      <w:pPr>
        <w:numPr>
          <w:ilvl w:val="0"/>
          <w:numId w:val="8"/>
        </w:numPr>
        <w:rPr>
          <w:rFonts w:ascii="Verdana" w:hAnsi="Verdana"/>
        </w:rPr>
      </w:pPr>
      <w:r>
        <w:rPr>
          <w:rFonts w:ascii="Verdana" w:hAnsi="Verdana"/>
        </w:rPr>
        <w:lastRenderedPageBreak/>
        <w:t xml:space="preserve">Right-click on the </w:t>
      </w:r>
      <w:r w:rsidRPr="00AE5E08">
        <w:rPr>
          <w:rFonts w:ascii="Verdana" w:hAnsi="Verdana"/>
          <w:b/>
          <w:bCs/>
          <w:color w:val="0070C0"/>
        </w:rPr>
        <w:t>pizza_shops_manhattan_prj</w:t>
      </w:r>
      <w:r>
        <w:rPr>
          <w:rFonts w:ascii="Verdana" w:hAnsi="Verdana"/>
        </w:rPr>
        <w:t xml:space="preserve"> layer</w:t>
      </w:r>
      <w:r w:rsidR="00AE5E08">
        <w:rPr>
          <w:rFonts w:ascii="Verdana" w:hAnsi="Verdana"/>
        </w:rPr>
        <w:t>, in the drop-down menu, select Add to Current Map</w:t>
      </w:r>
      <w:r w:rsidR="006F6117">
        <w:rPr>
          <w:rFonts w:ascii="Verdana" w:hAnsi="Verdana"/>
        </w:rPr>
        <w:t>.</w:t>
      </w:r>
    </w:p>
    <w:p w14:paraId="490F28E0" w14:textId="5C84F8F2" w:rsidR="006F6117" w:rsidRPr="00A05504" w:rsidRDefault="006F6117" w:rsidP="00187DE1">
      <w:pPr>
        <w:numPr>
          <w:ilvl w:val="0"/>
          <w:numId w:val="8"/>
        </w:numPr>
        <w:rPr>
          <w:rFonts w:ascii="Verdana" w:hAnsi="Verdana"/>
        </w:rPr>
      </w:pPr>
      <w:r>
        <w:rPr>
          <w:noProof/>
        </w:rPr>
        <w:drawing>
          <wp:anchor distT="0" distB="0" distL="114300" distR="114300" simplePos="0" relativeHeight="251655680" behindDoc="0" locked="0" layoutInCell="1" allowOverlap="1" wp14:anchorId="7C9BDA96" wp14:editId="7D94D31C">
            <wp:simplePos x="0" y="0"/>
            <wp:positionH relativeFrom="column">
              <wp:posOffset>5422404</wp:posOffset>
            </wp:positionH>
            <wp:positionV relativeFrom="paragraph">
              <wp:posOffset>54061</wp:posOffset>
            </wp:positionV>
            <wp:extent cx="474980" cy="562610"/>
            <wp:effectExtent l="0" t="0" r="1270" b="8890"/>
            <wp:wrapSquare wrapText="bothSides"/>
            <wp:docPr id="20" name="Picture 20" descr="Select by Attribute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elect by Attributes icon"/>
                    <pic:cNvPicPr/>
                  </pic:nvPicPr>
                  <pic:blipFill>
                    <a:blip r:embed="rId42"/>
                    <a:stretch>
                      <a:fillRect/>
                    </a:stretch>
                  </pic:blipFill>
                  <pic:spPr>
                    <a:xfrm>
                      <a:off x="0" y="0"/>
                      <a:ext cx="474980" cy="562610"/>
                    </a:xfrm>
                    <a:prstGeom prst="rect">
                      <a:avLst/>
                    </a:prstGeom>
                  </pic:spPr>
                </pic:pic>
              </a:graphicData>
            </a:graphic>
            <wp14:sizeRelH relativeFrom="margin">
              <wp14:pctWidth>0</wp14:pctWidth>
            </wp14:sizeRelH>
            <wp14:sizeRelV relativeFrom="margin">
              <wp14:pctHeight>0</wp14:pctHeight>
            </wp14:sizeRelV>
          </wp:anchor>
        </w:drawing>
      </w:r>
      <w:r>
        <w:rPr>
          <w:rFonts w:ascii="Verdana" w:hAnsi="Verdana"/>
        </w:rPr>
        <w:t xml:space="preserve">Click on the </w:t>
      </w:r>
      <w:r w:rsidRPr="006F6117">
        <w:rPr>
          <w:rFonts w:ascii="Verdana" w:hAnsi="Verdana"/>
          <w:b/>
          <w:bCs/>
          <w:color w:val="7030A0"/>
        </w:rPr>
        <w:t>Select by Attribute Tool</w:t>
      </w:r>
      <w:r w:rsidRPr="006F6117">
        <w:rPr>
          <w:rFonts w:ascii="Verdana" w:hAnsi="Verdana"/>
          <w:color w:val="7030A0"/>
        </w:rPr>
        <w:t xml:space="preserve"> </w:t>
      </w:r>
      <w:r>
        <w:rPr>
          <w:rFonts w:ascii="Verdana" w:hAnsi="Verdana"/>
        </w:rPr>
        <w:t xml:space="preserve">in the Selection group under the Map Tab. </w:t>
      </w:r>
    </w:p>
    <w:p w14:paraId="4257BACD" w14:textId="0599B113" w:rsidR="00A05504" w:rsidRDefault="00A05504" w:rsidP="00A05504">
      <w:pPr>
        <w:ind w:left="720"/>
        <w:rPr>
          <w:rFonts w:ascii="Verdana" w:hAnsi="Verdana"/>
        </w:rPr>
      </w:pPr>
      <w:r>
        <w:rPr>
          <w:noProof/>
        </w:rPr>
        <w:drawing>
          <wp:inline distT="0" distB="0" distL="0" distR="0" wp14:anchorId="742AD33B" wp14:editId="04BBEC3B">
            <wp:extent cx="4805363" cy="842041"/>
            <wp:effectExtent l="0" t="0" r="0" b="0"/>
            <wp:docPr id="162311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10884" name=""/>
                    <pic:cNvPicPr/>
                  </pic:nvPicPr>
                  <pic:blipFill>
                    <a:blip r:embed="rId43"/>
                    <a:stretch>
                      <a:fillRect/>
                    </a:stretch>
                  </pic:blipFill>
                  <pic:spPr>
                    <a:xfrm>
                      <a:off x="0" y="0"/>
                      <a:ext cx="4847730" cy="849465"/>
                    </a:xfrm>
                    <a:prstGeom prst="rect">
                      <a:avLst/>
                    </a:prstGeom>
                  </pic:spPr>
                </pic:pic>
              </a:graphicData>
            </a:graphic>
          </wp:inline>
        </w:drawing>
      </w:r>
    </w:p>
    <w:p w14:paraId="5AD00A02" w14:textId="13F05C19" w:rsidR="006F6117" w:rsidRPr="00A05504" w:rsidRDefault="006F6117" w:rsidP="00187DE1">
      <w:pPr>
        <w:numPr>
          <w:ilvl w:val="0"/>
          <w:numId w:val="8"/>
        </w:numPr>
        <w:rPr>
          <w:rFonts w:ascii="Verdana" w:hAnsi="Verdana"/>
        </w:rPr>
      </w:pPr>
      <w:r>
        <w:rPr>
          <w:rFonts w:ascii="Verdana" w:hAnsi="Verdana"/>
        </w:rPr>
        <w:t>Make sure the Input Rows is “</w:t>
      </w:r>
      <w:r w:rsidRPr="00AE5E08">
        <w:rPr>
          <w:rFonts w:ascii="Verdana" w:hAnsi="Verdana"/>
          <w:b/>
          <w:bCs/>
          <w:color w:val="0070C0"/>
        </w:rPr>
        <w:t>pizza_shops_manhattan_prj</w:t>
      </w:r>
      <w:r>
        <w:rPr>
          <w:rFonts w:ascii="Verdana" w:hAnsi="Verdana"/>
          <w:b/>
          <w:bCs/>
          <w:color w:val="0070C0"/>
        </w:rPr>
        <w:t>”</w:t>
      </w:r>
      <w:r>
        <w:rPr>
          <w:rFonts w:ascii="Verdana" w:hAnsi="Verdana"/>
        </w:rPr>
        <w:t xml:space="preserve"> layer.</w:t>
      </w:r>
    </w:p>
    <w:p w14:paraId="63C23002" w14:textId="77777777" w:rsidR="00A05504" w:rsidRDefault="00A05504" w:rsidP="00A05504">
      <w:pPr>
        <w:ind w:left="720"/>
        <w:rPr>
          <w:rFonts w:ascii="Verdana" w:hAnsi="Verdana"/>
        </w:rPr>
      </w:pPr>
    </w:p>
    <w:p w14:paraId="626C4F78" w14:textId="7E4BCD2A" w:rsidR="006F6117" w:rsidRDefault="006F6117" w:rsidP="00187DE1">
      <w:pPr>
        <w:numPr>
          <w:ilvl w:val="0"/>
          <w:numId w:val="8"/>
        </w:numPr>
        <w:rPr>
          <w:rFonts w:ascii="Verdana" w:hAnsi="Verdana"/>
        </w:rPr>
      </w:pPr>
      <w:r>
        <w:rPr>
          <w:rFonts w:ascii="Verdana" w:hAnsi="Verdana"/>
        </w:rPr>
        <w:t>Make sure the Selection Type is “New selection”.</w:t>
      </w:r>
    </w:p>
    <w:p w14:paraId="3D0AB6AC" w14:textId="73B683C6" w:rsidR="006F6117" w:rsidRDefault="006F6117" w:rsidP="00187DE1">
      <w:pPr>
        <w:numPr>
          <w:ilvl w:val="0"/>
          <w:numId w:val="8"/>
        </w:numPr>
        <w:rPr>
          <w:rFonts w:ascii="Verdana" w:hAnsi="Verdana"/>
        </w:rPr>
      </w:pPr>
      <w:r>
        <w:rPr>
          <w:rFonts w:ascii="Verdana" w:hAnsi="Verdana"/>
        </w:rPr>
        <w:t xml:space="preserve">Create the following clause: “USER_Busin” is Equal to PizzArte. </w:t>
      </w:r>
    </w:p>
    <w:p w14:paraId="0316FB6D" w14:textId="0E01566D" w:rsidR="00D0201F" w:rsidRPr="00D0201F" w:rsidRDefault="006F6117" w:rsidP="00D0201F">
      <w:pPr>
        <w:numPr>
          <w:ilvl w:val="0"/>
          <w:numId w:val="8"/>
        </w:numPr>
        <w:rPr>
          <w:rFonts w:ascii="Verdana" w:hAnsi="Verdana"/>
        </w:rPr>
      </w:pPr>
      <w:r>
        <w:rPr>
          <w:rFonts w:ascii="Verdana" w:hAnsi="Verdana"/>
        </w:rPr>
        <w:t xml:space="preserve">Click Apply. </w:t>
      </w:r>
    </w:p>
    <w:p w14:paraId="1E1D0FD3" w14:textId="56767534" w:rsidR="006F6117" w:rsidRDefault="006F6117" w:rsidP="00D0201F">
      <w:pPr>
        <w:ind w:left="720"/>
        <w:rPr>
          <w:rFonts w:ascii="Verdana" w:hAnsi="Verdana"/>
        </w:rPr>
      </w:pPr>
      <w:r>
        <w:rPr>
          <w:noProof/>
        </w:rPr>
        <w:drawing>
          <wp:inline distT="0" distB="0" distL="0" distR="0" wp14:anchorId="4FD86FBE" wp14:editId="122A48EE">
            <wp:extent cx="2483485" cy="1956576"/>
            <wp:effectExtent l="0" t="0" r="0" b="5715"/>
            <wp:docPr id="21" name="Picture 21" descr="Select By Attribute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elect By Attributes window"/>
                    <pic:cNvPicPr/>
                  </pic:nvPicPr>
                  <pic:blipFill rotWithShape="1">
                    <a:blip r:embed="rId44"/>
                    <a:srcRect b="43903"/>
                    <a:stretch/>
                  </pic:blipFill>
                  <pic:spPr bwMode="auto">
                    <a:xfrm>
                      <a:off x="0" y="0"/>
                      <a:ext cx="2487713" cy="1959907"/>
                    </a:xfrm>
                    <a:prstGeom prst="rect">
                      <a:avLst/>
                    </a:prstGeom>
                    <a:ln>
                      <a:noFill/>
                    </a:ln>
                    <a:extLst>
                      <a:ext uri="{53640926-AAD7-44D8-BBD7-CCE9431645EC}">
                        <a14:shadowObscured xmlns:a14="http://schemas.microsoft.com/office/drawing/2010/main"/>
                      </a:ext>
                    </a:extLst>
                  </pic:spPr>
                </pic:pic>
              </a:graphicData>
            </a:graphic>
          </wp:inline>
        </w:drawing>
      </w:r>
    </w:p>
    <w:p w14:paraId="7956F66A" w14:textId="183840DD" w:rsidR="00D0201F" w:rsidRDefault="00D0201F" w:rsidP="00D0201F">
      <w:pPr>
        <w:rPr>
          <w:rFonts w:ascii="Verdana" w:hAnsi="Verdana"/>
        </w:rPr>
      </w:pPr>
    </w:p>
    <w:p w14:paraId="411D179B" w14:textId="07601E2C" w:rsidR="00D0201F" w:rsidRDefault="00D0201F" w:rsidP="00D0201F">
      <w:pPr>
        <w:rPr>
          <w:rFonts w:ascii="Verdana" w:hAnsi="Verdana"/>
        </w:rPr>
      </w:pPr>
      <w:r>
        <w:rPr>
          <w:rFonts w:ascii="Verdana" w:hAnsi="Verdana"/>
        </w:rPr>
        <w:t xml:space="preserve">The PizzArte should be highlighted </w:t>
      </w:r>
      <w:r w:rsidR="00C6137B">
        <w:rPr>
          <w:rFonts w:ascii="Verdana" w:hAnsi="Verdana"/>
        </w:rPr>
        <w:t>on</w:t>
      </w:r>
      <w:r>
        <w:rPr>
          <w:rFonts w:ascii="Verdana" w:hAnsi="Verdana"/>
        </w:rPr>
        <w:t xml:space="preserve"> the map. </w:t>
      </w:r>
    </w:p>
    <w:p w14:paraId="32D5C674" w14:textId="018595CD" w:rsidR="00D0201F" w:rsidRDefault="00D0201F" w:rsidP="00187DE1">
      <w:pPr>
        <w:numPr>
          <w:ilvl w:val="0"/>
          <w:numId w:val="8"/>
        </w:numPr>
        <w:rPr>
          <w:rFonts w:ascii="Verdana" w:hAnsi="Verdana"/>
        </w:rPr>
      </w:pPr>
      <w:r>
        <w:rPr>
          <w:rFonts w:ascii="Verdana" w:hAnsi="Verdana"/>
        </w:rPr>
        <w:t xml:space="preserve">Right-click on the </w:t>
      </w:r>
      <w:r w:rsidRPr="00AE5E08">
        <w:rPr>
          <w:rFonts w:ascii="Verdana" w:hAnsi="Verdana"/>
          <w:b/>
          <w:bCs/>
          <w:color w:val="0070C0"/>
        </w:rPr>
        <w:t>pizza_shops_manhattan_prj</w:t>
      </w:r>
      <w:r>
        <w:rPr>
          <w:rFonts w:ascii="Verdana" w:hAnsi="Verdana"/>
        </w:rPr>
        <w:t xml:space="preserve"> layer in the Contents Pane</w:t>
      </w:r>
      <w:r w:rsidR="00C6137B">
        <w:rPr>
          <w:rFonts w:ascii="Verdana" w:hAnsi="Verdana"/>
        </w:rPr>
        <w:t>, in the drop-down menu, select Data, followed by Export Features.</w:t>
      </w:r>
    </w:p>
    <w:p w14:paraId="3EA1568D" w14:textId="79F093E5" w:rsidR="00C6137B" w:rsidRPr="00A05504" w:rsidRDefault="00C6137B" w:rsidP="00187DE1">
      <w:pPr>
        <w:numPr>
          <w:ilvl w:val="0"/>
          <w:numId w:val="8"/>
        </w:numPr>
        <w:rPr>
          <w:rFonts w:ascii="Verdana" w:hAnsi="Verdana"/>
        </w:rPr>
      </w:pPr>
      <w:r>
        <w:rPr>
          <w:rFonts w:ascii="Verdana" w:hAnsi="Verdana"/>
        </w:rPr>
        <w:t xml:space="preserve">In the Export Features window, make sure the Input Features is </w:t>
      </w:r>
      <w:r w:rsidRPr="00AE5E08">
        <w:rPr>
          <w:rFonts w:ascii="Verdana" w:hAnsi="Verdana"/>
          <w:b/>
          <w:bCs/>
          <w:color w:val="0070C0"/>
        </w:rPr>
        <w:t>pizza_shops_manhattan_prj</w:t>
      </w:r>
      <w:r>
        <w:rPr>
          <w:rFonts w:ascii="Verdana" w:hAnsi="Verdana"/>
        </w:rPr>
        <w:t>. Set the Output Feature Class as “PizzArte”.</w:t>
      </w:r>
    </w:p>
    <w:p w14:paraId="5BD3D238" w14:textId="79CBD558" w:rsidR="00A05504" w:rsidRDefault="00A05504" w:rsidP="00A05504">
      <w:pPr>
        <w:ind w:left="720"/>
        <w:jc w:val="center"/>
        <w:rPr>
          <w:rFonts w:ascii="Verdana" w:hAnsi="Verdana"/>
        </w:rPr>
      </w:pPr>
      <w:r>
        <w:rPr>
          <w:noProof/>
        </w:rPr>
        <w:drawing>
          <wp:inline distT="0" distB="0" distL="0" distR="0" wp14:anchorId="1BC495F9" wp14:editId="78E54379">
            <wp:extent cx="2809875" cy="1052069"/>
            <wp:effectExtent l="0" t="0" r="0" b="0"/>
            <wp:docPr id="98619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91971" name=""/>
                    <pic:cNvPicPr/>
                  </pic:nvPicPr>
                  <pic:blipFill>
                    <a:blip r:embed="rId45"/>
                    <a:stretch>
                      <a:fillRect/>
                    </a:stretch>
                  </pic:blipFill>
                  <pic:spPr>
                    <a:xfrm>
                      <a:off x="0" y="0"/>
                      <a:ext cx="2822330" cy="1056732"/>
                    </a:xfrm>
                    <a:prstGeom prst="rect">
                      <a:avLst/>
                    </a:prstGeom>
                  </pic:spPr>
                </pic:pic>
              </a:graphicData>
            </a:graphic>
          </wp:inline>
        </w:drawing>
      </w:r>
    </w:p>
    <w:p w14:paraId="1D66C116" w14:textId="5A25CE96" w:rsidR="00C6137B" w:rsidRDefault="00C6137B" w:rsidP="00187DE1">
      <w:pPr>
        <w:numPr>
          <w:ilvl w:val="0"/>
          <w:numId w:val="8"/>
        </w:numPr>
        <w:rPr>
          <w:rFonts w:ascii="Verdana" w:hAnsi="Verdana"/>
        </w:rPr>
      </w:pPr>
      <w:r>
        <w:rPr>
          <w:rFonts w:ascii="Verdana" w:hAnsi="Verdana"/>
        </w:rPr>
        <w:t>Click on OK.</w:t>
      </w:r>
    </w:p>
    <w:p w14:paraId="35EB062E" w14:textId="77777777" w:rsidR="00C6137B" w:rsidRDefault="00C6137B" w:rsidP="003D2BB8">
      <w:pPr>
        <w:rPr>
          <w:rFonts w:ascii="Verdana" w:hAnsi="Verdana"/>
        </w:rPr>
      </w:pPr>
    </w:p>
    <w:p w14:paraId="258A74B9" w14:textId="30152372" w:rsidR="00C6137B" w:rsidRDefault="00C6137B" w:rsidP="00C6137B">
      <w:pPr>
        <w:rPr>
          <w:rFonts w:ascii="Verdana" w:hAnsi="Verdana"/>
        </w:rPr>
      </w:pPr>
      <w:r>
        <w:rPr>
          <w:rFonts w:ascii="Verdana" w:hAnsi="Verdana"/>
        </w:rPr>
        <w:t>The PizzArte layer should automatically add to the Contents Pane. Click on Clear icon</w:t>
      </w:r>
      <w:r w:rsidRPr="00C6137B">
        <w:rPr>
          <w:rFonts w:ascii="Verdana" w:hAnsi="Verdana"/>
          <w:noProof/>
        </w:rPr>
        <w:drawing>
          <wp:inline distT="0" distB="0" distL="0" distR="0" wp14:anchorId="509131FA" wp14:editId="6D3735EF">
            <wp:extent cx="533446" cy="19813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3446" cy="198137"/>
                    </a:xfrm>
                    <a:prstGeom prst="rect">
                      <a:avLst/>
                    </a:prstGeom>
                  </pic:spPr>
                </pic:pic>
              </a:graphicData>
            </a:graphic>
          </wp:inline>
        </w:drawing>
      </w:r>
      <w:r>
        <w:rPr>
          <w:rFonts w:ascii="Verdana" w:hAnsi="Verdana"/>
        </w:rPr>
        <w:t xml:space="preserve"> in the Selection Group under Map Tab to clear the selection.</w:t>
      </w:r>
    </w:p>
    <w:p w14:paraId="143BFF37" w14:textId="7EA7622C" w:rsidR="00C6137B" w:rsidRDefault="00003667" w:rsidP="00003667">
      <w:pPr>
        <w:jc w:val="center"/>
        <w:rPr>
          <w:rFonts w:ascii="Verdana" w:hAnsi="Verdana"/>
        </w:rPr>
      </w:pPr>
      <w:r>
        <w:rPr>
          <w:noProof/>
        </w:rPr>
        <w:lastRenderedPageBreak/>
        <w:drawing>
          <wp:inline distT="0" distB="0" distL="0" distR="0" wp14:anchorId="766E1E1A" wp14:editId="78B024FC">
            <wp:extent cx="5124450" cy="850418"/>
            <wp:effectExtent l="0" t="0" r="0" b="6985"/>
            <wp:docPr id="26060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04094" name=""/>
                    <pic:cNvPicPr/>
                  </pic:nvPicPr>
                  <pic:blipFill>
                    <a:blip r:embed="rId47"/>
                    <a:stretch>
                      <a:fillRect/>
                    </a:stretch>
                  </pic:blipFill>
                  <pic:spPr>
                    <a:xfrm>
                      <a:off x="0" y="0"/>
                      <a:ext cx="5141181" cy="853194"/>
                    </a:xfrm>
                    <a:prstGeom prst="rect">
                      <a:avLst/>
                    </a:prstGeom>
                  </pic:spPr>
                </pic:pic>
              </a:graphicData>
            </a:graphic>
          </wp:inline>
        </w:drawing>
      </w:r>
    </w:p>
    <w:p w14:paraId="7FB27D95" w14:textId="78CBFB60" w:rsidR="00C6137B" w:rsidRDefault="00C6137B" w:rsidP="00C6137B">
      <w:pPr>
        <w:rPr>
          <w:rFonts w:ascii="Verdana" w:hAnsi="Verdana"/>
        </w:rPr>
      </w:pPr>
      <w:r>
        <w:rPr>
          <w:rFonts w:ascii="Verdana" w:hAnsi="Verdana"/>
        </w:rPr>
        <w:t xml:space="preserve">Use the same method to select Harlem Loft from </w:t>
      </w:r>
      <w:r>
        <w:rPr>
          <w:rFonts w:ascii="Verdana" w:hAnsi="Verdana"/>
          <w:b/>
          <w:bCs/>
          <w:color w:val="0070C0"/>
        </w:rPr>
        <w:t>hotels_manhattan_prj</w:t>
      </w:r>
      <w:r>
        <w:rPr>
          <w:rFonts w:ascii="Verdana" w:hAnsi="Verdana"/>
        </w:rPr>
        <w:t xml:space="preserve"> layer and export it as “Harlem_Loft”.</w:t>
      </w:r>
      <w:r w:rsidR="00567A6D">
        <w:rPr>
          <w:rFonts w:ascii="Verdana" w:hAnsi="Verdana"/>
        </w:rPr>
        <w:t xml:space="preserve"> </w:t>
      </w:r>
      <w:r w:rsidR="00567A6D" w:rsidRPr="00BC2BDA">
        <w:rPr>
          <w:rFonts w:ascii="Verdana" w:hAnsi="Verdana"/>
          <w:b/>
          <w:bCs/>
        </w:rPr>
        <w:t>Hint</w:t>
      </w:r>
      <w:r w:rsidR="00567A6D">
        <w:rPr>
          <w:rFonts w:ascii="Verdana" w:hAnsi="Verdana"/>
        </w:rPr>
        <w:t>, the clause would be: “USER_Hotel” is Equal to Harlem Loft.</w:t>
      </w:r>
    </w:p>
    <w:p w14:paraId="2C1EE870" w14:textId="77777777" w:rsidR="00C6137B" w:rsidRDefault="00C6137B" w:rsidP="00C6137B">
      <w:pPr>
        <w:rPr>
          <w:rFonts w:ascii="Verdana" w:hAnsi="Verdana"/>
        </w:rPr>
      </w:pPr>
    </w:p>
    <w:p w14:paraId="03021B5C" w14:textId="5B510DF5" w:rsidR="00BC2BDA" w:rsidRDefault="00BC2BDA" w:rsidP="00475BD2">
      <w:pPr>
        <w:pStyle w:val="Head2"/>
      </w:pPr>
      <w:r>
        <w:t xml:space="preserve">Deliverable </w:t>
      </w:r>
      <w:r w:rsidR="00AA4611">
        <w:t>3</w:t>
      </w:r>
      <w:r w:rsidRPr="002A4B14">
        <w:t>.</w:t>
      </w:r>
      <w:r w:rsidRPr="00D0142B">
        <w:t xml:space="preserve"> </w:t>
      </w:r>
      <w:r>
        <w:t xml:space="preserve">Screenshot your map </w:t>
      </w:r>
      <w:r w:rsidR="00716B0D">
        <w:rPr>
          <w:rFonts w:eastAsia="SimSun" w:hint="eastAsia"/>
          <w:lang w:eastAsia="zh-CN"/>
        </w:rPr>
        <w:t xml:space="preserve">only </w:t>
      </w:r>
      <w:r>
        <w:t>showing the Harlem Loft hotel</w:t>
      </w:r>
      <w:r w:rsidR="00716B0D">
        <w:rPr>
          <w:rFonts w:eastAsia="SimSun" w:hint="eastAsia"/>
          <w:lang w:eastAsia="zh-CN"/>
        </w:rPr>
        <w:t xml:space="preserve"> and PizzaArte</w:t>
      </w:r>
      <w:r>
        <w:t>.</w:t>
      </w:r>
      <w:r w:rsidRPr="00D0142B">
        <w:t xml:space="preserve"> (5 Points)</w:t>
      </w:r>
    </w:p>
    <w:p w14:paraId="413315E7" w14:textId="572C6ADF" w:rsidR="00187DE1" w:rsidRDefault="00187DE1" w:rsidP="00716B0D">
      <w:pPr>
        <w:jc w:val="center"/>
        <w:rPr>
          <w:rFonts w:ascii="Verdana" w:hAnsi="Verdana"/>
        </w:rPr>
      </w:pPr>
    </w:p>
    <w:p w14:paraId="26AF1CC4" w14:textId="384A979E" w:rsidR="003D2BB8" w:rsidRDefault="003D2BB8" w:rsidP="00187DE1">
      <w:pPr>
        <w:rPr>
          <w:rFonts w:ascii="Verdana" w:hAnsi="Verdana"/>
        </w:rPr>
      </w:pPr>
      <w:r>
        <w:rPr>
          <w:rFonts w:ascii="Verdana" w:hAnsi="Verdana"/>
        </w:rPr>
        <w:t>To see the results clearly, you want to</w:t>
      </w:r>
    </w:p>
    <w:p w14:paraId="6BA0E66F" w14:textId="17220E10" w:rsidR="008C160F" w:rsidRDefault="00187DE1" w:rsidP="008C160F">
      <w:pPr>
        <w:numPr>
          <w:ilvl w:val="0"/>
          <w:numId w:val="8"/>
        </w:numPr>
        <w:rPr>
          <w:rFonts w:ascii="Verdana" w:hAnsi="Verdana"/>
        </w:rPr>
      </w:pPr>
      <w:r>
        <w:rPr>
          <w:rFonts w:ascii="Verdana" w:hAnsi="Verdana"/>
        </w:rPr>
        <w:t xml:space="preserve">Uncheck the box before </w:t>
      </w:r>
      <w:r w:rsidR="008C160F">
        <w:rPr>
          <w:rFonts w:ascii="Verdana" w:hAnsi="Verdana"/>
        </w:rPr>
        <w:t>all layers, except Harlem_Loft and PizzArte layers.</w:t>
      </w:r>
    </w:p>
    <w:p w14:paraId="10824732" w14:textId="70F1F24C" w:rsidR="008C160F" w:rsidRDefault="008C160F" w:rsidP="008C160F">
      <w:pPr>
        <w:rPr>
          <w:rFonts w:ascii="Verdana" w:hAnsi="Verdana"/>
        </w:rPr>
      </w:pPr>
    </w:p>
    <w:p w14:paraId="0CE9431A" w14:textId="44778604" w:rsidR="008C160F" w:rsidRDefault="003D2BB8" w:rsidP="008C160F">
      <w:pPr>
        <w:rPr>
          <w:rFonts w:ascii="Verdana" w:hAnsi="Verdana"/>
        </w:rPr>
      </w:pPr>
      <w:r>
        <w:rPr>
          <w:noProof/>
        </w:rPr>
        <w:drawing>
          <wp:anchor distT="0" distB="0" distL="114300" distR="114300" simplePos="0" relativeHeight="251660800" behindDoc="0" locked="0" layoutInCell="1" allowOverlap="1" wp14:anchorId="4667B53C" wp14:editId="1D0EF4D8">
            <wp:simplePos x="0" y="0"/>
            <wp:positionH relativeFrom="column">
              <wp:posOffset>4364355</wp:posOffset>
            </wp:positionH>
            <wp:positionV relativeFrom="paragraph">
              <wp:posOffset>323215</wp:posOffset>
            </wp:positionV>
            <wp:extent cx="1768475" cy="1708150"/>
            <wp:effectExtent l="0" t="0" r="3175" b="6350"/>
            <wp:wrapSquare wrapText="bothSides"/>
            <wp:docPr id="23" name="Picture 23" descr="Network analysis tool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Network analysis toolset"/>
                    <pic:cNvPicPr/>
                  </pic:nvPicPr>
                  <pic:blipFill>
                    <a:blip r:embed="rId48"/>
                    <a:stretch>
                      <a:fillRect/>
                    </a:stretch>
                  </pic:blipFill>
                  <pic:spPr>
                    <a:xfrm>
                      <a:off x="0" y="0"/>
                      <a:ext cx="1768475" cy="1708150"/>
                    </a:xfrm>
                    <a:prstGeom prst="rect">
                      <a:avLst/>
                    </a:prstGeom>
                  </pic:spPr>
                </pic:pic>
              </a:graphicData>
            </a:graphic>
            <wp14:sizeRelH relativeFrom="margin">
              <wp14:pctWidth>0</wp14:pctWidth>
            </wp14:sizeRelH>
            <wp14:sizeRelV relativeFrom="margin">
              <wp14:pctHeight>0</wp14:pctHeight>
            </wp14:sizeRelV>
          </wp:anchor>
        </w:drawing>
      </w:r>
      <w:r>
        <w:rPr>
          <w:rFonts w:ascii="Verdana" w:hAnsi="Verdana"/>
        </w:rPr>
        <w:t>Now you have the required locations. You can begin setting up the route analysis.</w:t>
      </w:r>
    </w:p>
    <w:p w14:paraId="502622A9" w14:textId="52EC0299" w:rsidR="003D2BB8" w:rsidRDefault="003D2BB8" w:rsidP="003D2BB8">
      <w:pPr>
        <w:numPr>
          <w:ilvl w:val="0"/>
          <w:numId w:val="8"/>
        </w:numPr>
        <w:rPr>
          <w:rFonts w:ascii="Verdana" w:hAnsi="Verdana"/>
        </w:rPr>
      </w:pPr>
      <w:r>
        <w:rPr>
          <w:rFonts w:ascii="Verdana" w:hAnsi="Verdana"/>
        </w:rPr>
        <w:t>Navigate to the Analysis Tab. Click on Network Analysis followed by Route. This will generate a new Route Layer.</w:t>
      </w:r>
    </w:p>
    <w:p w14:paraId="432C8DB6" w14:textId="0C55368E" w:rsidR="003D2BB8" w:rsidRDefault="003D2BB8" w:rsidP="003D2BB8">
      <w:pPr>
        <w:ind w:left="360"/>
        <w:rPr>
          <w:rFonts w:ascii="Verdana" w:hAnsi="Verdana"/>
        </w:rPr>
      </w:pPr>
      <w:r w:rsidRPr="003D2BB8">
        <w:rPr>
          <w:rFonts w:ascii="Verdana" w:hAnsi="Verdana"/>
          <w:b/>
          <w:bCs/>
        </w:rPr>
        <w:t>Note</w:t>
      </w:r>
      <w:r>
        <w:rPr>
          <w:rFonts w:ascii="Verdana" w:hAnsi="Verdana"/>
        </w:rPr>
        <w:t>, make sure the Network Data Source is NewYork_ND that you just created. Otherwise, you need to click on the Folder icon to change it to NewYork_ND.</w:t>
      </w:r>
    </w:p>
    <w:p w14:paraId="3D58D93B" w14:textId="4E8BC2ED" w:rsidR="003D2BB8" w:rsidRDefault="003D2BB8" w:rsidP="003D2BB8">
      <w:pPr>
        <w:ind w:left="360"/>
        <w:rPr>
          <w:rFonts w:ascii="Verdana" w:hAnsi="Verdana"/>
        </w:rPr>
      </w:pPr>
    </w:p>
    <w:p w14:paraId="5BF1239F" w14:textId="77777777" w:rsidR="003D2BB8" w:rsidRDefault="003D2BB8" w:rsidP="003D2BB8">
      <w:pPr>
        <w:rPr>
          <w:rFonts w:ascii="Verdana" w:hAnsi="Verdana"/>
        </w:rPr>
      </w:pPr>
    </w:p>
    <w:p w14:paraId="2A420128" w14:textId="720569C1" w:rsidR="00187DE1" w:rsidRDefault="003D2BB8" w:rsidP="0001442B">
      <w:pPr>
        <w:rPr>
          <w:rFonts w:ascii="Verdana" w:hAnsi="Verdana"/>
        </w:rPr>
      </w:pPr>
      <w:r>
        <w:rPr>
          <w:rFonts w:ascii="Verdana" w:hAnsi="Verdana"/>
        </w:rPr>
        <w:t>Wait for a while, a Route layer should be shown in the Contents Pane. At the top of the window, you could also see a Route Layer Ta</w:t>
      </w:r>
      <w:r w:rsidR="00966C55">
        <w:rPr>
          <w:rFonts w:ascii="Verdana" w:hAnsi="Verdana"/>
        </w:rPr>
        <w:t>b</w:t>
      </w:r>
      <w:r>
        <w:rPr>
          <w:rFonts w:ascii="Verdana" w:hAnsi="Verdana"/>
        </w:rPr>
        <w:t xml:space="preserve">. </w:t>
      </w:r>
    </w:p>
    <w:p w14:paraId="6C07F9F8" w14:textId="61555F71" w:rsidR="003D2BB8" w:rsidRDefault="003D2BB8" w:rsidP="0001442B">
      <w:pPr>
        <w:rPr>
          <w:rFonts w:ascii="Verdana" w:hAnsi="Verdana"/>
        </w:rPr>
      </w:pPr>
      <w:r w:rsidRPr="003D2BB8">
        <w:rPr>
          <w:rFonts w:ascii="Verdana" w:hAnsi="Verdana"/>
          <w:noProof/>
        </w:rPr>
        <w:drawing>
          <wp:anchor distT="0" distB="0" distL="114300" distR="114300" simplePos="0" relativeHeight="251675136" behindDoc="0" locked="0" layoutInCell="1" allowOverlap="1" wp14:anchorId="38896EBF" wp14:editId="595E6D3D">
            <wp:simplePos x="0" y="0"/>
            <wp:positionH relativeFrom="column">
              <wp:posOffset>626745</wp:posOffset>
            </wp:positionH>
            <wp:positionV relativeFrom="paragraph">
              <wp:posOffset>45720</wp:posOffset>
            </wp:positionV>
            <wp:extent cx="4572000" cy="568960"/>
            <wp:effectExtent l="0" t="0" r="0" b="2540"/>
            <wp:wrapSquare wrapText="bothSides"/>
            <wp:docPr id="24" name="Picture 24" descr="Route Laye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Route Layer window"/>
                    <pic:cNvPicPr/>
                  </pic:nvPicPr>
                  <pic:blipFill>
                    <a:blip r:embed="rId49"/>
                    <a:stretch>
                      <a:fillRect/>
                    </a:stretch>
                  </pic:blipFill>
                  <pic:spPr>
                    <a:xfrm>
                      <a:off x="0" y="0"/>
                      <a:ext cx="4572000" cy="568960"/>
                    </a:xfrm>
                    <a:prstGeom prst="rect">
                      <a:avLst/>
                    </a:prstGeom>
                  </pic:spPr>
                </pic:pic>
              </a:graphicData>
            </a:graphic>
          </wp:anchor>
        </w:drawing>
      </w:r>
    </w:p>
    <w:p w14:paraId="6996C483" w14:textId="23ACFE43" w:rsidR="003D2BB8" w:rsidRDefault="003D2BB8" w:rsidP="0001442B">
      <w:pPr>
        <w:rPr>
          <w:rFonts w:ascii="Verdana" w:hAnsi="Verdana"/>
        </w:rPr>
      </w:pPr>
    </w:p>
    <w:p w14:paraId="1FBBA501" w14:textId="300D8C83" w:rsidR="003D2BB8" w:rsidRDefault="003D2BB8" w:rsidP="0001442B">
      <w:pPr>
        <w:rPr>
          <w:rFonts w:ascii="Verdana" w:hAnsi="Verdana"/>
        </w:rPr>
      </w:pPr>
    </w:p>
    <w:p w14:paraId="12D43796" w14:textId="77777777" w:rsidR="003D2BB8" w:rsidRDefault="003D2BB8" w:rsidP="0001442B">
      <w:pPr>
        <w:rPr>
          <w:rFonts w:ascii="Verdana" w:hAnsi="Verdana"/>
        </w:rPr>
      </w:pPr>
    </w:p>
    <w:p w14:paraId="009B484B" w14:textId="0D1D6DD1" w:rsidR="001A708B" w:rsidRDefault="003D2BB8" w:rsidP="003D2BB8">
      <w:pPr>
        <w:numPr>
          <w:ilvl w:val="0"/>
          <w:numId w:val="8"/>
        </w:numPr>
        <w:rPr>
          <w:rFonts w:ascii="Verdana" w:hAnsi="Verdana"/>
        </w:rPr>
      </w:pPr>
      <w:r>
        <w:rPr>
          <w:rFonts w:ascii="Verdana" w:hAnsi="Verdana"/>
        </w:rPr>
        <w:t xml:space="preserve">Click on the Import Stops button under the </w:t>
      </w:r>
      <w:r w:rsidR="001A708B">
        <w:rPr>
          <w:rFonts w:ascii="Verdana" w:hAnsi="Verdana"/>
        </w:rPr>
        <w:t>Route Layer Ta</w:t>
      </w:r>
      <w:r w:rsidR="00966C55">
        <w:rPr>
          <w:rFonts w:ascii="Verdana" w:hAnsi="Verdana"/>
        </w:rPr>
        <w:t>b</w:t>
      </w:r>
      <w:r w:rsidR="001A708B">
        <w:rPr>
          <w:rFonts w:ascii="Verdana" w:hAnsi="Verdana"/>
        </w:rPr>
        <w:t>.</w:t>
      </w:r>
    </w:p>
    <w:p w14:paraId="6FF24E14" w14:textId="10543E51" w:rsidR="003D2BB8" w:rsidRDefault="001A708B" w:rsidP="003D2BB8">
      <w:pPr>
        <w:numPr>
          <w:ilvl w:val="0"/>
          <w:numId w:val="8"/>
        </w:numPr>
        <w:rPr>
          <w:rFonts w:ascii="Verdana" w:hAnsi="Verdana"/>
        </w:rPr>
      </w:pPr>
      <w:r>
        <w:rPr>
          <w:rFonts w:ascii="Verdana" w:hAnsi="Verdana"/>
        </w:rPr>
        <w:t>In the Add Locations window, set Input Network Analysis Layer as “Route” and Sub Layer as “Stops”.</w:t>
      </w:r>
    </w:p>
    <w:p w14:paraId="0F85D8F9" w14:textId="1CA95C47" w:rsidR="001A708B" w:rsidRDefault="001A708B" w:rsidP="003D2BB8">
      <w:pPr>
        <w:numPr>
          <w:ilvl w:val="0"/>
          <w:numId w:val="8"/>
        </w:numPr>
        <w:rPr>
          <w:rFonts w:ascii="Verdana" w:hAnsi="Verdana"/>
        </w:rPr>
      </w:pPr>
      <w:r>
        <w:rPr>
          <w:rFonts w:ascii="Verdana" w:hAnsi="Verdana"/>
        </w:rPr>
        <w:t>Se the Input locations to the PizzArte layer.</w:t>
      </w:r>
    </w:p>
    <w:p w14:paraId="2845DA59" w14:textId="371BACBE" w:rsidR="001A708B" w:rsidRDefault="001A708B" w:rsidP="003D2BB8">
      <w:pPr>
        <w:numPr>
          <w:ilvl w:val="0"/>
          <w:numId w:val="8"/>
        </w:numPr>
        <w:rPr>
          <w:rFonts w:ascii="Verdana" w:hAnsi="Verdana"/>
        </w:rPr>
      </w:pPr>
      <w:r>
        <w:rPr>
          <w:rFonts w:ascii="Verdana" w:hAnsi="Verdana"/>
        </w:rPr>
        <w:t>You do not need to change others.</w:t>
      </w:r>
    </w:p>
    <w:p w14:paraId="02AD3135" w14:textId="1863AA6A" w:rsidR="001A708B" w:rsidRDefault="001A708B" w:rsidP="003D2BB8">
      <w:pPr>
        <w:numPr>
          <w:ilvl w:val="0"/>
          <w:numId w:val="8"/>
        </w:numPr>
        <w:rPr>
          <w:rFonts w:ascii="Verdana" w:hAnsi="Verdana"/>
        </w:rPr>
      </w:pPr>
      <w:r>
        <w:rPr>
          <w:rFonts w:ascii="Verdana" w:hAnsi="Verdana"/>
        </w:rPr>
        <w:t>Click on Apply to execute the tool.</w:t>
      </w:r>
    </w:p>
    <w:p w14:paraId="428D5297" w14:textId="7D64AA03" w:rsidR="001A708B" w:rsidRDefault="00D95DF4" w:rsidP="001A708B">
      <w:pPr>
        <w:ind w:left="360"/>
        <w:rPr>
          <w:rFonts w:ascii="Verdana" w:hAnsi="Verdana"/>
        </w:rPr>
      </w:pPr>
      <w:r w:rsidRPr="00D95DF4">
        <w:rPr>
          <w:rFonts w:ascii="Verdana" w:hAnsi="Verdana"/>
          <w:noProof/>
        </w:rPr>
        <w:lastRenderedPageBreak/>
        <w:drawing>
          <wp:inline distT="0" distB="0" distL="0" distR="0" wp14:anchorId="3F75B692" wp14:editId="1FB586EE">
            <wp:extent cx="1701024" cy="2371227"/>
            <wp:effectExtent l="0" t="0" r="0" b="0"/>
            <wp:docPr id="26" name="Picture 26" descr="Add location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dd locations window"/>
                    <pic:cNvPicPr/>
                  </pic:nvPicPr>
                  <pic:blipFill>
                    <a:blip r:embed="rId50"/>
                    <a:stretch>
                      <a:fillRect/>
                    </a:stretch>
                  </pic:blipFill>
                  <pic:spPr>
                    <a:xfrm>
                      <a:off x="0" y="0"/>
                      <a:ext cx="1708936" cy="2382257"/>
                    </a:xfrm>
                    <a:prstGeom prst="rect">
                      <a:avLst/>
                    </a:prstGeom>
                  </pic:spPr>
                </pic:pic>
              </a:graphicData>
            </a:graphic>
          </wp:inline>
        </w:drawing>
      </w:r>
    </w:p>
    <w:p w14:paraId="7DF9E59A" w14:textId="43054AEC" w:rsidR="001A708B" w:rsidRDefault="001A708B" w:rsidP="001A708B">
      <w:pPr>
        <w:ind w:left="360"/>
        <w:rPr>
          <w:rFonts w:ascii="Verdana" w:hAnsi="Verdana"/>
        </w:rPr>
      </w:pPr>
    </w:p>
    <w:p w14:paraId="1462F4DE" w14:textId="68E68263" w:rsidR="001A708B" w:rsidRDefault="001A708B" w:rsidP="00B04EA2">
      <w:pPr>
        <w:rPr>
          <w:rFonts w:ascii="Verdana" w:hAnsi="Verdana"/>
        </w:rPr>
      </w:pPr>
      <w:r>
        <w:rPr>
          <w:rFonts w:ascii="Verdana" w:hAnsi="Verdana"/>
        </w:rPr>
        <w:t>This will add the pizza shop as a stop.</w:t>
      </w:r>
    </w:p>
    <w:p w14:paraId="369BDED5" w14:textId="0809F346" w:rsidR="00801E9B" w:rsidRDefault="00801E9B" w:rsidP="00B04EA2">
      <w:pPr>
        <w:rPr>
          <w:rFonts w:ascii="Verdana" w:hAnsi="Verdana"/>
        </w:rPr>
      </w:pPr>
    </w:p>
    <w:p w14:paraId="609EF609" w14:textId="00B64AA7" w:rsidR="00B04EA2" w:rsidRDefault="00B04EA2" w:rsidP="00B04EA2">
      <w:pPr>
        <w:rPr>
          <w:rFonts w:ascii="Verdana" w:hAnsi="Verdana"/>
        </w:rPr>
      </w:pPr>
      <w:r>
        <w:rPr>
          <w:rFonts w:ascii="Verdana" w:hAnsi="Verdana"/>
        </w:rPr>
        <w:t xml:space="preserve">Repeat the process to add the Harlem_Loft layer. Make sure that </w:t>
      </w:r>
      <w:r w:rsidRPr="00B04EA2">
        <w:rPr>
          <w:rFonts w:ascii="Verdana" w:hAnsi="Verdana"/>
          <w:b/>
          <w:bCs/>
        </w:rPr>
        <w:t>Append to Existing Location</w:t>
      </w:r>
      <w:r>
        <w:rPr>
          <w:rFonts w:ascii="Verdana" w:hAnsi="Verdana"/>
        </w:rPr>
        <w:t xml:space="preserve"> is selected in the Add Locations window.</w:t>
      </w:r>
    </w:p>
    <w:p w14:paraId="66403DB8" w14:textId="0E703634" w:rsidR="00801E9B" w:rsidRDefault="007F3DED" w:rsidP="00B04EA2">
      <w:pPr>
        <w:rPr>
          <w:rFonts w:ascii="Verdana" w:hAnsi="Verdana"/>
        </w:rPr>
      </w:pPr>
      <w:r w:rsidRPr="007F3DED">
        <w:rPr>
          <w:rFonts w:ascii="Verdana" w:hAnsi="Verdana"/>
          <w:noProof/>
        </w:rPr>
        <w:drawing>
          <wp:anchor distT="0" distB="0" distL="114300" distR="114300" simplePos="0" relativeHeight="251658752" behindDoc="0" locked="0" layoutInCell="1" allowOverlap="1" wp14:anchorId="77B673C2" wp14:editId="7B7896BC">
            <wp:simplePos x="0" y="0"/>
            <wp:positionH relativeFrom="column">
              <wp:posOffset>4629150</wp:posOffset>
            </wp:positionH>
            <wp:positionV relativeFrom="paragraph">
              <wp:posOffset>29845</wp:posOffset>
            </wp:positionV>
            <wp:extent cx="1472565" cy="2330450"/>
            <wp:effectExtent l="0" t="0" r="0" b="0"/>
            <wp:wrapSquare wrapText="bothSides"/>
            <wp:docPr id="892154496" name="Picture 1"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54496" name="Picture 1" descr="A map of a city&#10;&#10;Description automatically generated"/>
                    <pic:cNvPicPr/>
                  </pic:nvPicPr>
                  <pic:blipFill>
                    <a:blip r:embed="rId51"/>
                    <a:stretch>
                      <a:fillRect/>
                    </a:stretch>
                  </pic:blipFill>
                  <pic:spPr>
                    <a:xfrm>
                      <a:off x="0" y="0"/>
                      <a:ext cx="1472565" cy="2330450"/>
                    </a:xfrm>
                    <a:prstGeom prst="rect">
                      <a:avLst/>
                    </a:prstGeom>
                  </pic:spPr>
                </pic:pic>
              </a:graphicData>
            </a:graphic>
            <wp14:sizeRelH relativeFrom="page">
              <wp14:pctWidth>0</wp14:pctWidth>
            </wp14:sizeRelH>
            <wp14:sizeRelV relativeFrom="page">
              <wp14:pctHeight>0</wp14:pctHeight>
            </wp14:sizeRelV>
          </wp:anchor>
        </w:drawing>
      </w:r>
    </w:p>
    <w:p w14:paraId="6E3D14B1" w14:textId="3AEC1862" w:rsidR="00801E9B" w:rsidRDefault="00801E9B" w:rsidP="00801E9B">
      <w:pPr>
        <w:numPr>
          <w:ilvl w:val="0"/>
          <w:numId w:val="8"/>
        </w:numPr>
        <w:rPr>
          <w:rFonts w:ascii="Verdana" w:hAnsi="Verdana"/>
        </w:rPr>
      </w:pPr>
      <w:r>
        <w:rPr>
          <w:rFonts w:ascii="Verdana" w:hAnsi="Verdana"/>
        </w:rPr>
        <w:t>Set Mode as “Distance_mode” in the Travel Settings group under the Route Layer Tab.</w:t>
      </w:r>
    </w:p>
    <w:p w14:paraId="1CCEC6EF" w14:textId="43117E2A" w:rsidR="00801E9B" w:rsidRDefault="00801E9B" w:rsidP="00801E9B">
      <w:pPr>
        <w:numPr>
          <w:ilvl w:val="0"/>
          <w:numId w:val="8"/>
        </w:numPr>
        <w:rPr>
          <w:rFonts w:ascii="Verdana" w:hAnsi="Verdana"/>
        </w:rPr>
      </w:pPr>
      <w:r>
        <w:rPr>
          <w:rFonts w:ascii="Verdana" w:hAnsi="Verdana"/>
        </w:rPr>
        <w:t>Click on Run to perform the Analysis.</w:t>
      </w:r>
    </w:p>
    <w:p w14:paraId="32BE7C15" w14:textId="57553A7D" w:rsidR="00801E9B" w:rsidRDefault="00716B0D" w:rsidP="00B04EA2">
      <w:pPr>
        <w:rPr>
          <w:rFonts w:ascii="Verdana" w:hAnsi="Verdana"/>
        </w:rPr>
      </w:pPr>
      <w:r>
        <w:rPr>
          <w:noProof/>
        </w:rPr>
        <w:drawing>
          <wp:inline distT="0" distB="0" distL="0" distR="0" wp14:anchorId="7BB1A4C6" wp14:editId="3635DDAE">
            <wp:extent cx="4386262" cy="706005"/>
            <wp:effectExtent l="0" t="0" r="0" b="0"/>
            <wp:docPr id="116839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92178" name=""/>
                    <pic:cNvPicPr/>
                  </pic:nvPicPr>
                  <pic:blipFill>
                    <a:blip r:embed="rId52"/>
                    <a:stretch>
                      <a:fillRect/>
                    </a:stretch>
                  </pic:blipFill>
                  <pic:spPr>
                    <a:xfrm>
                      <a:off x="0" y="0"/>
                      <a:ext cx="4440776" cy="714779"/>
                    </a:xfrm>
                    <a:prstGeom prst="rect">
                      <a:avLst/>
                    </a:prstGeom>
                  </pic:spPr>
                </pic:pic>
              </a:graphicData>
            </a:graphic>
          </wp:inline>
        </w:drawing>
      </w:r>
    </w:p>
    <w:p w14:paraId="61EDE1C9" w14:textId="0C91AC8D" w:rsidR="00615194" w:rsidRDefault="00187309" w:rsidP="00615194">
      <w:pPr>
        <w:rPr>
          <w:rFonts w:ascii="Verdana" w:hAnsi="Verdana"/>
        </w:rPr>
      </w:pPr>
      <w:r>
        <w:rPr>
          <w:rFonts w:ascii="Verdana" w:hAnsi="Verdana"/>
        </w:rPr>
        <w:t xml:space="preserve">Wait for a while, after it finishes, a rout should be added to your map. This route is also added to the Routes sublayer in the Route layer in the Contents Pane. Right-click on this sublayer, in the drop-down menu, select </w:t>
      </w:r>
      <w:r w:rsidR="00D02F2C">
        <w:rPr>
          <w:rFonts w:ascii="Verdana" w:hAnsi="Verdana"/>
        </w:rPr>
        <w:t xml:space="preserve">the </w:t>
      </w:r>
      <w:r>
        <w:rPr>
          <w:rFonts w:ascii="Verdana" w:hAnsi="Verdana"/>
        </w:rPr>
        <w:t>attribute table to answer the following questions.</w:t>
      </w:r>
      <w:r w:rsidR="00D02F2C" w:rsidRPr="00D02F2C">
        <w:rPr>
          <w:noProof/>
        </w:rPr>
        <w:t xml:space="preserve"> </w:t>
      </w:r>
    </w:p>
    <w:p w14:paraId="1E318861" w14:textId="2124C830" w:rsidR="00142F6D" w:rsidRPr="00142F6D" w:rsidRDefault="00716B0D" w:rsidP="00615194">
      <w:pPr>
        <w:rPr>
          <w:rFonts w:ascii="Verdana" w:hAnsi="Verdana"/>
        </w:rPr>
      </w:pPr>
      <w:r>
        <w:rPr>
          <w:noProof/>
        </w:rPr>
        <w:drawing>
          <wp:inline distT="0" distB="0" distL="0" distR="0" wp14:anchorId="1B209622" wp14:editId="19DC841A">
            <wp:extent cx="1181100" cy="1690195"/>
            <wp:effectExtent l="0" t="0" r="0" b="5715"/>
            <wp:docPr id="125080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03816" name=""/>
                    <pic:cNvPicPr/>
                  </pic:nvPicPr>
                  <pic:blipFill>
                    <a:blip r:embed="rId53"/>
                    <a:stretch>
                      <a:fillRect/>
                    </a:stretch>
                  </pic:blipFill>
                  <pic:spPr>
                    <a:xfrm>
                      <a:off x="0" y="0"/>
                      <a:ext cx="1183445" cy="1693551"/>
                    </a:xfrm>
                    <a:prstGeom prst="rect">
                      <a:avLst/>
                    </a:prstGeom>
                  </pic:spPr>
                </pic:pic>
              </a:graphicData>
            </a:graphic>
          </wp:inline>
        </w:drawing>
      </w:r>
    </w:p>
    <w:p w14:paraId="198CA7A1" w14:textId="7E21A54D" w:rsidR="00615194" w:rsidRDefault="00615194" w:rsidP="00716B0D">
      <w:pPr>
        <w:pStyle w:val="Head2"/>
      </w:pPr>
      <w:r w:rsidRPr="00615194">
        <w:t xml:space="preserve">Question 1. </w:t>
      </w:r>
      <w:r w:rsidR="00AA2ED3">
        <w:t>What is the total distance for this route in miles?</w:t>
      </w:r>
      <w:r w:rsidRPr="00615194">
        <w:t xml:space="preserve"> (</w:t>
      </w:r>
      <w:r w:rsidR="00AD27E8">
        <w:t>2</w:t>
      </w:r>
      <w:r w:rsidRPr="00615194">
        <w:t xml:space="preserve"> Points)</w:t>
      </w:r>
      <w:r w:rsidR="00AA2ED3">
        <w:t xml:space="preserve"> (Hint, the result is in “Total_Length” filed)</w:t>
      </w:r>
    </w:p>
    <w:p w14:paraId="626EF7CD" w14:textId="0F6239CB" w:rsidR="00AA2ED3" w:rsidRDefault="00AA2ED3" w:rsidP="00D44158">
      <w:pPr>
        <w:pStyle w:val="Head2"/>
      </w:pPr>
      <w:r w:rsidRPr="00615194">
        <w:t xml:space="preserve">Question </w:t>
      </w:r>
      <w:r>
        <w:t>2</w:t>
      </w:r>
      <w:r w:rsidRPr="00615194">
        <w:t xml:space="preserve">. </w:t>
      </w:r>
      <w:r>
        <w:t>What is the total travel time for this route in minutes?</w:t>
      </w:r>
      <w:r w:rsidRPr="00615194">
        <w:t xml:space="preserve"> (</w:t>
      </w:r>
      <w:r w:rsidR="00AD27E8">
        <w:t>2</w:t>
      </w:r>
      <w:r w:rsidRPr="00615194">
        <w:t xml:space="preserve"> Points)</w:t>
      </w:r>
      <w:r>
        <w:t xml:space="preserve"> (Hint, the result is in “Total_Time” filed)</w:t>
      </w:r>
    </w:p>
    <w:p w14:paraId="44A754DA" w14:textId="77777777" w:rsidR="00AA2ED3" w:rsidRDefault="00AA2ED3" w:rsidP="00615194">
      <w:pPr>
        <w:rPr>
          <w:rFonts w:ascii="Verdana" w:hAnsi="Verdana"/>
          <w:bCs/>
        </w:rPr>
      </w:pPr>
    </w:p>
    <w:p w14:paraId="7D53B480" w14:textId="56B2DBCF" w:rsidR="00615194" w:rsidRPr="00615194" w:rsidRDefault="00C735A8" w:rsidP="00615194">
      <w:pPr>
        <w:rPr>
          <w:rFonts w:ascii="Verdana" w:hAnsi="Verdana"/>
          <w:bCs/>
        </w:rPr>
      </w:pPr>
      <w:r>
        <w:rPr>
          <w:rFonts w:ascii="Verdana" w:hAnsi="Verdana"/>
        </w:rPr>
        <w:lastRenderedPageBreak/>
        <w:t xml:space="preserve">Now, instead, find the fastest route based on distance, you will find the fastest route from pizza shop of </w:t>
      </w:r>
      <w:r w:rsidRPr="00BC2BDA">
        <w:rPr>
          <w:rFonts w:ascii="Verdana" w:hAnsi="Verdana"/>
          <w:b/>
          <w:bCs/>
        </w:rPr>
        <w:t>PizzArte</w:t>
      </w:r>
      <w:r>
        <w:rPr>
          <w:rFonts w:ascii="Verdana" w:hAnsi="Verdana"/>
        </w:rPr>
        <w:t xml:space="preserve"> to the hotel of </w:t>
      </w:r>
      <w:r w:rsidRPr="00BC2BDA">
        <w:rPr>
          <w:rFonts w:ascii="Verdana" w:hAnsi="Verdana"/>
          <w:b/>
          <w:bCs/>
        </w:rPr>
        <w:t>Harlem Loft</w:t>
      </w:r>
      <w:r>
        <w:rPr>
          <w:rFonts w:ascii="Verdana" w:hAnsi="Verdana"/>
          <w:b/>
          <w:bCs/>
        </w:rPr>
        <w:t xml:space="preserve"> based </w:t>
      </w:r>
      <w:r w:rsidRPr="00C735A8">
        <w:rPr>
          <w:rFonts w:ascii="Verdana" w:hAnsi="Verdana"/>
        </w:rPr>
        <w:t>on time.</w:t>
      </w:r>
    </w:p>
    <w:p w14:paraId="468E5474" w14:textId="51FB8B3F" w:rsidR="00615194" w:rsidRDefault="00615194" w:rsidP="00615194">
      <w:pPr>
        <w:rPr>
          <w:rFonts w:ascii="Verdana" w:hAnsi="Verdana"/>
        </w:rPr>
      </w:pPr>
      <w:r w:rsidRPr="000074EE">
        <w:rPr>
          <w:rFonts w:ascii="Verdana" w:hAnsi="Verdana"/>
        </w:rPr>
        <w:t xml:space="preserve"> </w:t>
      </w:r>
    </w:p>
    <w:p w14:paraId="3C6B1315" w14:textId="762CF8CD" w:rsidR="00D02F2C" w:rsidRDefault="00D02F2C" w:rsidP="00D02F2C">
      <w:pPr>
        <w:numPr>
          <w:ilvl w:val="0"/>
          <w:numId w:val="8"/>
        </w:numPr>
        <w:rPr>
          <w:rFonts w:ascii="Verdana" w:hAnsi="Verdana"/>
        </w:rPr>
      </w:pPr>
      <w:r>
        <w:rPr>
          <w:rFonts w:ascii="Verdana" w:hAnsi="Verdana"/>
        </w:rPr>
        <w:t>Set Mode as “Time_mode” in the Travel Settings group under the Route Layer Tab.</w:t>
      </w:r>
    </w:p>
    <w:p w14:paraId="72C7EC03" w14:textId="60C42051" w:rsidR="00D02F2C" w:rsidRDefault="00D02F2C" w:rsidP="00D02F2C">
      <w:pPr>
        <w:numPr>
          <w:ilvl w:val="0"/>
          <w:numId w:val="8"/>
        </w:numPr>
        <w:rPr>
          <w:rFonts w:ascii="Verdana" w:hAnsi="Verdana"/>
        </w:rPr>
      </w:pPr>
      <w:r>
        <w:rPr>
          <w:rFonts w:ascii="Verdana" w:hAnsi="Verdana"/>
        </w:rPr>
        <w:t>Click on Run to perform the Analysis again.</w:t>
      </w:r>
    </w:p>
    <w:p w14:paraId="5F18A2CF" w14:textId="77777777" w:rsidR="00D02F2C" w:rsidRDefault="00D02F2C" w:rsidP="00D02F2C">
      <w:pPr>
        <w:rPr>
          <w:rFonts w:ascii="Verdana" w:hAnsi="Verdana"/>
        </w:rPr>
      </w:pPr>
    </w:p>
    <w:p w14:paraId="3A19C741" w14:textId="77435497" w:rsidR="00D02F2C" w:rsidRDefault="00743B65" w:rsidP="00615194">
      <w:pPr>
        <w:rPr>
          <w:rFonts w:ascii="Verdana" w:hAnsi="Verdana"/>
        </w:rPr>
      </w:pPr>
      <w:r>
        <w:rPr>
          <w:rFonts w:ascii="Verdana" w:hAnsi="Verdana"/>
        </w:rPr>
        <w:t>Use the attribute table of Routes layer to answer the following questions.</w:t>
      </w:r>
    </w:p>
    <w:p w14:paraId="6D1113D2" w14:textId="77777777" w:rsidR="00743B65" w:rsidRDefault="00743B65" w:rsidP="00615194">
      <w:pPr>
        <w:rPr>
          <w:rFonts w:ascii="Verdana" w:hAnsi="Verdana"/>
        </w:rPr>
      </w:pPr>
    </w:p>
    <w:p w14:paraId="51F33800" w14:textId="659F3DF1" w:rsidR="009E04BB" w:rsidRDefault="009E04BB" w:rsidP="00716B0D">
      <w:pPr>
        <w:pStyle w:val="Head2"/>
      </w:pPr>
      <w:r w:rsidRPr="00615194">
        <w:t xml:space="preserve">Question </w:t>
      </w:r>
      <w:r>
        <w:t>3</w:t>
      </w:r>
      <w:r w:rsidRPr="00615194">
        <w:t xml:space="preserve">. </w:t>
      </w:r>
      <w:r>
        <w:t>Did optimizing for time change the route?</w:t>
      </w:r>
      <w:r w:rsidRPr="00615194">
        <w:t xml:space="preserve"> (</w:t>
      </w:r>
      <w:r w:rsidR="00AD27E8">
        <w:t xml:space="preserve">2 </w:t>
      </w:r>
      <w:r w:rsidRPr="00615194">
        <w:t>Points)</w:t>
      </w:r>
      <w:r>
        <w:t xml:space="preserve"> </w:t>
      </w:r>
    </w:p>
    <w:p w14:paraId="11465338" w14:textId="4993EE60" w:rsidR="009E04BB" w:rsidRPr="00716B0D" w:rsidRDefault="009E04BB" w:rsidP="00743B65">
      <w:pPr>
        <w:rPr>
          <w:rFonts w:ascii="Verdana" w:eastAsia="SimSun" w:hAnsi="Verdana"/>
          <w:bCs/>
          <w:color w:val="EE0000"/>
          <w:lang w:eastAsia="zh-CN"/>
        </w:rPr>
      </w:pPr>
    </w:p>
    <w:p w14:paraId="6AB152FB" w14:textId="22652281" w:rsidR="00743B65" w:rsidRDefault="00743B65" w:rsidP="00716B0D">
      <w:pPr>
        <w:pStyle w:val="Head2"/>
      </w:pPr>
      <w:r w:rsidRPr="00615194">
        <w:t xml:space="preserve">Question </w:t>
      </w:r>
      <w:r w:rsidR="009E04BB">
        <w:t>4</w:t>
      </w:r>
      <w:r w:rsidRPr="00615194">
        <w:t xml:space="preserve">. </w:t>
      </w:r>
      <w:r>
        <w:t>What is the total distance for this route in miles?</w:t>
      </w:r>
      <w:r w:rsidRPr="00615194">
        <w:t xml:space="preserve"> (</w:t>
      </w:r>
      <w:r w:rsidR="00AD27E8">
        <w:t>2</w:t>
      </w:r>
      <w:r w:rsidRPr="00615194">
        <w:t xml:space="preserve"> Points)</w:t>
      </w:r>
      <w:r>
        <w:t xml:space="preserve"> (Hint, the result is in “Total_Length” filed)</w:t>
      </w:r>
    </w:p>
    <w:p w14:paraId="2FC94D76" w14:textId="3EADD099" w:rsidR="00743B65" w:rsidRPr="00716B0D" w:rsidRDefault="00743B65" w:rsidP="00743B65">
      <w:pPr>
        <w:rPr>
          <w:rFonts w:ascii="Verdana" w:eastAsia="SimSun" w:hAnsi="Verdana"/>
          <w:bCs/>
          <w:color w:val="EE0000"/>
          <w:lang w:eastAsia="zh-CN"/>
        </w:rPr>
      </w:pPr>
    </w:p>
    <w:p w14:paraId="58AD7F62" w14:textId="2D28509B" w:rsidR="00743B65" w:rsidRDefault="00743B65" w:rsidP="00716B0D">
      <w:pPr>
        <w:pStyle w:val="Head2"/>
      </w:pPr>
      <w:r w:rsidRPr="00615194">
        <w:t xml:space="preserve">Question </w:t>
      </w:r>
      <w:r w:rsidR="009E04BB">
        <w:t>5</w:t>
      </w:r>
      <w:r w:rsidRPr="00615194">
        <w:t xml:space="preserve">. </w:t>
      </w:r>
      <w:r>
        <w:t>What is the total travel time for this route in minutes?</w:t>
      </w:r>
      <w:r w:rsidRPr="00615194">
        <w:t xml:space="preserve"> (</w:t>
      </w:r>
      <w:r w:rsidR="00AD27E8">
        <w:t>2</w:t>
      </w:r>
      <w:r w:rsidRPr="00615194">
        <w:t xml:space="preserve"> Points)</w:t>
      </w:r>
      <w:r>
        <w:t xml:space="preserve"> (Hint, the result is in </w:t>
      </w:r>
      <w:r w:rsidR="00D44158">
        <w:t xml:space="preserve">the </w:t>
      </w:r>
      <w:r>
        <w:t>“Total_Time” filed)</w:t>
      </w:r>
    </w:p>
    <w:p w14:paraId="2F5EB98D" w14:textId="05BCF26E" w:rsidR="00C86A24" w:rsidRPr="00716B0D" w:rsidRDefault="00C86A24" w:rsidP="00743B65">
      <w:pPr>
        <w:rPr>
          <w:rFonts w:ascii="Verdana" w:eastAsia="SimSun" w:hAnsi="Verdana"/>
          <w:bCs/>
          <w:color w:val="EE0000"/>
          <w:lang w:eastAsia="zh-CN"/>
        </w:rPr>
      </w:pPr>
    </w:p>
    <w:p w14:paraId="25E326EA" w14:textId="23897E1F" w:rsidR="00C86A24" w:rsidRDefault="00C86A24" w:rsidP="00743B65">
      <w:pPr>
        <w:rPr>
          <w:rFonts w:ascii="Verdana" w:hAnsi="Verdana"/>
          <w:bCs/>
        </w:rPr>
      </w:pPr>
      <w:r>
        <w:rPr>
          <w:rFonts w:ascii="Verdana" w:hAnsi="Verdana"/>
          <w:bCs/>
        </w:rPr>
        <w:t>It is also possible to input barrier features as lines or polygons to include in a network analysis.</w:t>
      </w:r>
      <w:r w:rsidR="005F73A6">
        <w:rPr>
          <w:rFonts w:ascii="Verdana" w:hAnsi="Verdana"/>
          <w:bCs/>
        </w:rPr>
        <w:t xml:space="preserve"> This could be useful for modeling detours or road closures. You will now conduct route analysis with barriers included. Note, this barrier layer is a conceptual layer, modeling the route closures due to </w:t>
      </w:r>
      <w:r w:rsidR="00B719D1">
        <w:rPr>
          <w:rFonts w:ascii="Verdana" w:hAnsi="Verdana"/>
          <w:bCs/>
        </w:rPr>
        <w:t xml:space="preserve">the </w:t>
      </w:r>
      <w:r w:rsidR="005F73A6">
        <w:rPr>
          <w:rFonts w:ascii="Verdana" w:hAnsi="Verdana"/>
          <w:bCs/>
        </w:rPr>
        <w:t xml:space="preserve">construction in a bridge in Manhattan. </w:t>
      </w:r>
    </w:p>
    <w:p w14:paraId="0E0F544C" w14:textId="7D21AD70" w:rsidR="005F73A6" w:rsidRDefault="005F73A6" w:rsidP="00743B65">
      <w:pPr>
        <w:rPr>
          <w:rFonts w:ascii="Verdana" w:hAnsi="Verdana"/>
          <w:bCs/>
        </w:rPr>
      </w:pPr>
    </w:p>
    <w:p w14:paraId="48EA07ED" w14:textId="745F27A2" w:rsidR="001F0827" w:rsidRDefault="001F0827" w:rsidP="001F0827">
      <w:pPr>
        <w:numPr>
          <w:ilvl w:val="0"/>
          <w:numId w:val="8"/>
        </w:numPr>
        <w:rPr>
          <w:rFonts w:ascii="Verdana" w:hAnsi="Verdana"/>
        </w:rPr>
      </w:pPr>
      <w:r>
        <w:rPr>
          <w:rFonts w:ascii="Verdana" w:hAnsi="Verdana"/>
        </w:rPr>
        <w:t xml:space="preserve">Right-click on the </w:t>
      </w:r>
      <w:r>
        <w:rPr>
          <w:rFonts w:ascii="Verdana" w:hAnsi="Verdana"/>
          <w:b/>
          <w:bCs/>
          <w:color w:val="0070C0"/>
        </w:rPr>
        <w:t>barriers</w:t>
      </w:r>
      <w:r>
        <w:rPr>
          <w:rFonts w:ascii="Verdana" w:hAnsi="Verdana"/>
        </w:rPr>
        <w:t xml:space="preserve"> layer in the Catalog, in the drop-down menu, select Add to Current Map.</w:t>
      </w:r>
    </w:p>
    <w:p w14:paraId="01806D7D" w14:textId="162FA741" w:rsidR="001F0827" w:rsidRDefault="002340F2" w:rsidP="001F0827">
      <w:pPr>
        <w:numPr>
          <w:ilvl w:val="0"/>
          <w:numId w:val="8"/>
        </w:numPr>
        <w:rPr>
          <w:rFonts w:ascii="Verdana" w:hAnsi="Verdana"/>
        </w:rPr>
      </w:pPr>
      <w:r>
        <w:rPr>
          <w:rFonts w:ascii="Verdana" w:hAnsi="Verdana"/>
        </w:rPr>
        <w:t>Navigate back to the Route Layer Tab.</w:t>
      </w:r>
    </w:p>
    <w:p w14:paraId="3D30333E" w14:textId="35023966" w:rsidR="002340F2" w:rsidRPr="00716B0D" w:rsidRDefault="002340F2" w:rsidP="001F0827">
      <w:pPr>
        <w:numPr>
          <w:ilvl w:val="0"/>
          <w:numId w:val="8"/>
        </w:numPr>
        <w:rPr>
          <w:rFonts w:ascii="Verdana" w:hAnsi="Verdana"/>
        </w:rPr>
      </w:pPr>
      <w:r>
        <w:rPr>
          <w:rFonts w:ascii="Verdana" w:hAnsi="Verdana"/>
        </w:rPr>
        <w:t>Click the Import Stops button in the Input Data group.</w:t>
      </w:r>
    </w:p>
    <w:p w14:paraId="1804CAF5" w14:textId="058CE740" w:rsidR="00716B0D" w:rsidRDefault="00716B0D" w:rsidP="00716B0D">
      <w:pPr>
        <w:ind w:left="720"/>
        <w:jc w:val="center"/>
        <w:rPr>
          <w:rFonts w:ascii="Verdana" w:hAnsi="Verdana"/>
        </w:rPr>
      </w:pPr>
      <w:r>
        <w:rPr>
          <w:noProof/>
        </w:rPr>
        <w:drawing>
          <wp:inline distT="0" distB="0" distL="0" distR="0" wp14:anchorId="09903C19" wp14:editId="66B432B3">
            <wp:extent cx="5110163" cy="908994"/>
            <wp:effectExtent l="0" t="0" r="0" b="5715"/>
            <wp:docPr id="43912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21356" name=""/>
                    <pic:cNvPicPr/>
                  </pic:nvPicPr>
                  <pic:blipFill>
                    <a:blip r:embed="rId54"/>
                    <a:stretch>
                      <a:fillRect/>
                    </a:stretch>
                  </pic:blipFill>
                  <pic:spPr>
                    <a:xfrm>
                      <a:off x="0" y="0"/>
                      <a:ext cx="5136763" cy="913726"/>
                    </a:xfrm>
                    <a:prstGeom prst="rect">
                      <a:avLst/>
                    </a:prstGeom>
                  </pic:spPr>
                </pic:pic>
              </a:graphicData>
            </a:graphic>
          </wp:inline>
        </w:drawing>
      </w:r>
    </w:p>
    <w:p w14:paraId="65A368E1" w14:textId="20C1B6A2" w:rsidR="002340F2" w:rsidRPr="00716B0D" w:rsidRDefault="002340F2" w:rsidP="002340F2">
      <w:pPr>
        <w:numPr>
          <w:ilvl w:val="0"/>
          <w:numId w:val="8"/>
        </w:numPr>
        <w:rPr>
          <w:rFonts w:ascii="Verdana" w:hAnsi="Verdana"/>
        </w:rPr>
      </w:pPr>
      <w:r>
        <w:rPr>
          <w:rFonts w:ascii="Verdana" w:hAnsi="Verdana"/>
        </w:rPr>
        <w:t>In the Add Locations window, set Input Network Analysis Layer as “Route” and Sub Layer as “Polygon Barriers”.</w:t>
      </w:r>
    </w:p>
    <w:p w14:paraId="6DC44E79" w14:textId="77777777" w:rsidR="00716B0D" w:rsidRDefault="00716B0D" w:rsidP="00716B0D">
      <w:pPr>
        <w:ind w:left="720"/>
        <w:rPr>
          <w:rFonts w:ascii="Verdana" w:hAnsi="Verdana"/>
        </w:rPr>
      </w:pPr>
    </w:p>
    <w:p w14:paraId="48FB6F02" w14:textId="221461BD" w:rsidR="002340F2" w:rsidRDefault="002340F2" w:rsidP="002340F2">
      <w:pPr>
        <w:numPr>
          <w:ilvl w:val="0"/>
          <w:numId w:val="8"/>
        </w:numPr>
        <w:rPr>
          <w:rFonts w:ascii="Verdana" w:hAnsi="Verdana"/>
        </w:rPr>
      </w:pPr>
      <w:r>
        <w:rPr>
          <w:rFonts w:ascii="Verdana" w:hAnsi="Verdana"/>
        </w:rPr>
        <w:t xml:space="preserve">Se the Input locations to the </w:t>
      </w:r>
      <w:r w:rsidR="00B719D1">
        <w:rPr>
          <w:rFonts w:ascii="Verdana" w:hAnsi="Verdana"/>
        </w:rPr>
        <w:t>“</w:t>
      </w:r>
      <w:r>
        <w:rPr>
          <w:rFonts w:ascii="Verdana" w:hAnsi="Verdana"/>
        </w:rPr>
        <w:t>barriers</w:t>
      </w:r>
      <w:r w:rsidR="00B719D1">
        <w:rPr>
          <w:rFonts w:ascii="Verdana" w:hAnsi="Verdana"/>
        </w:rPr>
        <w:t>”</w:t>
      </w:r>
      <w:r>
        <w:rPr>
          <w:rFonts w:ascii="Verdana" w:hAnsi="Verdana"/>
        </w:rPr>
        <w:t xml:space="preserve"> layer.</w:t>
      </w:r>
    </w:p>
    <w:p w14:paraId="70DE6F73" w14:textId="77777777" w:rsidR="002340F2" w:rsidRDefault="002340F2" w:rsidP="002340F2">
      <w:pPr>
        <w:numPr>
          <w:ilvl w:val="0"/>
          <w:numId w:val="8"/>
        </w:numPr>
        <w:rPr>
          <w:rFonts w:ascii="Verdana" w:hAnsi="Verdana"/>
        </w:rPr>
      </w:pPr>
      <w:r>
        <w:rPr>
          <w:rFonts w:ascii="Verdana" w:hAnsi="Verdana"/>
        </w:rPr>
        <w:t>You do not need to change others.</w:t>
      </w:r>
    </w:p>
    <w:p w14:paraId="206672CF" w14:textId="657A188A" w:rsidR="002340F2" w:rsidRDefault="002340F2" w:rsidP="002340F2">
      <w:pPr>
        <w:numPr>
          <w:ilvl w:val="0"/>
          <w:numId w:val="8"/>
        </w:numPr>
        <w:rPr>
          <w:rFonts w:ascii="Verdana" w:hAnsi="Verdana"/>
        </w:rPr>
      </w:pPr>
      <w:r>
        <w:rPr>
          <w:rFonts w:ascii="Verdana" w:hAnsi="Verdana"/>
        </w:rPr>
        <w:t>Click on Apply to execute the tool.</w:t>
      </w:r>
    </w:p>
    <w:p w14:paraId="180C55C7" w14:textId="4B00D474" w:rsidR="00CF296C" w:rsidRDefault="00CF296C" w:rsidP="00CF296C">
      <w:pPr>
        <w:ind w:left="720"/>
        <w:rPr>
          <w:rFonts w:ascii="Verdana" w:hAnsi="Verdana"/>
        </w:rPr>
      </w:pPr>
      <w:r w:rsidRPr="00CF296C">
        <w:rPr>
          <w:rFonts w:ascii="Verdana" w:hAnsi="Verdana"/>
          <w:noProof/>
        </w:rPr>
        <w:lastRenderedPageBreak/>
        <w:drawing>
          <wp:inline distT="0" distB="0" distL="0" distR="0" wp14:anchorId="79E34F30" wp14:editId="2FA61600">
            <wp:extent cx="1797086" cy="1756988"/>
            <wp:effectExtent l="0" t="0" r="0" b="0"/>
            <wp:docPr id="31" name="Picture 31" descr="Add location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dd locations window"/>
                    <pic:cNvPicPr/>
                  </pic:nvPicPr>
                  <pic:blipFill>
                    <a:blip r:embed="rId55"/>
                    <a:stretch>
                      <a:fillRect/>
                    </a:stretch>
                  </pic:blipFill>
                  <pic:spPr>
                    <a:xfrm>
                      <a:off x="0" y="0"/>
                      <a:ext cx="1802484" cy="1762266"/>
                    </a:xfrm>
                    <a:prstGeom prst="rect">
                      <a:avLst/>
                    </a:prstGeom>
                  </pic:spPr>
                </pic:pic>
              </a:graphicData>
            </a:graphic>
          </wp:inline>
        </w:drawing>
      </w:r>
    </w:p>
    <w:p w14:paraId="1007ACFC" w14:textId="77777777" w:rsidR="005F73A6" w:rsidRDefault="005F73A6" w:rsidP="00743B65">
      <w:pPr>
        <w:rPr>
          <w:rFonts w:ascii="Verdana" w:hAnsi="Verdana"/>
          <w:bCs/>
        </w:rPr>
      </w:pPr>
    </w:p>
    <w:p w14:paraId="6AB49B85" w14:textId="2DBF258B" w:rsidR="00D02F2C" w:rsidRDefault="00D02F2C" w:rsidP="00615194">
      <w:pPr>
        <w:rPr>
          <w:rFonts w:ascii="Verdana" w:hAnsi="Verdana"/>
        </w:rPr>
      </w:pPr>
    </w:p>
    <w:p w14:paraId="19101260" w14:textId="7361F60A" w:rsidR="00D02F2C" w:rsidRDefault="00714170" w:rsidP="00615194">
      <w:pPr>
        <w:rPr>
          <w:rFonts w:ascii="Verdana" w:hAnsi="Verdana"/>
        </w:rPr>
      </w:pPr>
      <w:r>
        <w:rPr>
          <w:rFonts w:ascii="Verdana" w:hAnsi="Verdana"/>
        </w:rPr>
        <w:t>You are now ready to re-execute the tool.</w:t>
      </w:r>
    </w:p>
    <w:p w14:paraId="1028CC28" w14:textId="77777777" w:rsidR="00714170" w:rsidRDefault="00714170" w:rsidP="00615194">
      <w:pPr>
        <w:rPr>
          <w:rFonts w:ascii="Verdana" w:hAnsi="Verdana"/>
        </w:rPr>
      </w:pPr>
    </w:p>
    <w:p w14:paraId="57973AD1" w14:textId="51501EF0" w:rsidR="00714170" w:rsidRDefault="00714170" w:rsidP="00714170">
      <w:pPr>
        <w:numPr>
          <w:ilvl w:val="0"/>
          <w:numId w:val="8"/>
        </w:numPr>
        <w:rPr>
          <w:rFonts w:ascii="Verdana" w:hAnsi="Verdana"/>
        </w:rPr>
      </w:pPr>
      <w:r>
        <w:rPr>
          <w:rFonts w:ascii="Verdana" w:hAnsi="Verdana"/>
        </w:rPr>
        <w:t>Set Mode as “Distance_mode” in the Travel Settings group under the Route Layer Tab.</w:t>
      </w:r>
    </w:p>
    <w:p w14:paraId="09BFC0D9" w14:textId="1C80404A" w:rsidR="00714170" w:rsidRDefault="00714170" w:rsidP="00714170">
      <w:pPr>
        <w:numPr>
          <w:ilvl w:val="0"/>
          <w:numId w:val="8"/>
        </w:numPr>
        <w:rPr>
          <w:rFonts w:ascii="Verdana" w:hAnsi="Verdana"/>
        </w:rPr>
      </w:pPr>
      <w:r>
        <w:rPr>
          <w:rFonts w:ascii="Verdana" w:hAnsi="Verdana"/>
        </w:rPr>
        <w:t>Click on Run.</w:t>
      </w:r>
    </w:p>
    <w:p w14:paraId="7F2F0AF4" w14:textId="4AC43C0F" w:rsidR="00714170" w:rsidRDefault="00714170" w:rsidP="00714170">
      <w:pPr>
        <w:rPr>
          <w:rFonts w:ascii="Verdana" w:hAnsi="Verdana"/>
        </w:rPr>
      </w:pPr>
    </w:p>
    <w:p w14:paraId="0DFA568B" w14:textId="1CD952A0" w:rsidR="00714170" w:rsidRDefault="00714170" w:rsidP="00716B0D">
      <w:pPr>
        <w:pStyle w:val="Head2"/>
      </w:pPr>
      <w:r>
        <w:t>Deliverable 4</w:t>
      </w:r>
      <w:r w:rsidRPr="002A4B14">
        <w:t>.</w:t>
      </w:r>
      <w:r w:rsidRPr="00D0142B">
        <w:t xml:space="preserve"> </w:t>
      </w:r>
      <w:r>
        <w:t>Screenshot your map showing the route considering the barriers.</w:t>
      </w:r>
      <w:r w:rsidRPr="00D0142B">
        <w:t xml:space="preserve"> (</w:t>
      </w:r>
      <w:r w:rsidR="00AD27E8">
        <w:t>5</w:t>
      </w:r>
      <w:r w:rsidRPr="00D0142B">
        <w:t xml:space="preserve"> Points)</w:t>
      </w:r>
    </w:p>
    <w:p w14:paraId="6540EA62" w14:textId="3CAD243A" w:rsidR="00714170" w:rsidRDefault="00714170" w:rsidP="00716B0D">
      <w:pPr>
        <w:jc w:val="center"/>
        <w:rPr>
          <w:rFonts w:ascii="Verdana" w:hAnsi="Verdana"/>
        </w:rPr>
      </w:pPr>
    </w:p>
    <w:p w14:paraId="68EE5CA0" w14:textId="5B4D7847" w:rsidR="00EF09B7" w:rsidRDefault="00EF09B7" w:rsidP="00716B0D">
      <w:pPr>
        <w:pStyle w:val="Head2"/>
      </w:pPr>
      <w:r w:rsidRPr="00615194">
        <w:t xml:space="preserve">Question </w:t>
      </w:r>
      <w:r w:rsidR="00FC20FC">
        <w:t>6</w:t>
      </w:r>
      <w:r w:rsidRPr="00615194">
        <w:t xml:space="preserve">. </w:t>
      </w:r>
      <w:r>
        <w:t>What is the total distance for this route in miles?</w:t>
      </w:r>
      <w:r w:rsidRPr="00615194">
        <w:t xml:space="preserve"> (</w:t>
      </w:r>
      <w:r w:rsidR="00AD27E8">
        <w:t>2</w:t>
      </w:r>
      <w:r w:rsidRPr="00615194">
        <w:t xml:space="preserve"> Points)</w:t>
      </w:r>
      <w:r>
        <w:t xml:space="preserve"> (Hint, the result is in </w:t>
      </w:r>
      <w:r w:rsidR="00716B0D">
        <w:t xml:space="preserve">the </w:t>
      </w:r>
      <w:r>
        <w:t>“Total_Length” filed)</w:t>
      </w:r>
    </w:p>
    <w:p w14:paraId="169C7623" w14:textId="103F018C" w:rsidR="00FC20FC" w:rsidRPr="00716B0D" w:rsidRDefault="00FC20FC" w:rsidP="00EF09B7">
      <w:pPr>
        <w:rPr>
          <w:rFonts w:ascii="Verdana" w:eastAsia="SimSun" w:hAnsi="Verdana"/>
          <w:bCs/>
          <w:color w:val="EE0000"/>
          <w:lang w:eastAsia="zh-CN"/>
        </w:rPr>
      </w:pPr>
    </w:p>
    <w:p w14:paraId="7F40C674" w14:textId="013A03D1" w:rsidR="00FC20FC" w:rsidRDefault="00FC20FC" w:rsidP="00FC20FC">
      <w:pPr>
        <w:numPr>
          <w:ilvl w:val="0"/>
          <w:numId w:val="8"/>
        </w:numPr>
        <w:rPr>
          <w:rFonts w:ascii="Verdana" w:hAnsi="Verdana"/>
        </w:rPr>
      </w:pPr>
      <w:r>
        <w:rPr>
          <w:rFonts w:ascii="Verdana" w:hAnsi="Verdana"/>
        </w:rPr>
        <w:t>Set Mode as “Time_mode” in the Travel Settings group under the Route Layer Tab.</w:t>
      </w:r>
    </w:p>
    <w:p w14:paraId="730A445A" w14:textId="77777777" w:rsidR="00FC20FC" w:rsidRDefault="00FC20FC" w:rsidP="00FC20FC">
      <w:pPr>
        <w:numPr>
          <w:ilvl w:val="0"/>
          <w:numId w:val="8"/>
        </w:numPr>
        <w:rPr>
          <w:rFonts w:ascii="Verdana" w:hAnsi="Verdana"/>
        </w:rPr>
      </w:pPr>
      <w:r>
        <w:rPr>
          <w:rFonts w:ascii="Verdana" w:hAnsi="Verdana"/>
        </w:rPr>
        <w:t>Click on Run.</w:t>
      </w:r>
    </w:p>
    <w:p w14:paraId="6878D99A" w14:textId="77777777" w:rsidR="00FC20FC" w:rsidRDefault="00FC20FC" w:rsidP="00EF09B7">
      <w:pPr>
        <w:rPr>
          <w:rFonts w:ascii="Verdana" w:hAnsi="Verdana"/>
          <w:bCs/>
        </w:rPr>
      </w:pPr>
    </w:p>
    <w:p w14:paraId="0B000891" w14:textId="2F671F95" w:rsidR="00FC20FC" w:rsidRDefault="00FC20FC" w:rsidP="00D32D5E">
      <w:pPr>
        <w:pStyle w:val="Head2"/>
      </w:pPr>
      <w:r w:rsidRPr="00615194">
        <w:t xml:space="preserve">Question </w:t>
      </w:r>
      <w:r>
        <w:t>7</w:t>
      </w:r>
      <w:r w:rsidRPr="00615194">
        <w:t xml:space="preserve">. </w:t>
      </w:r>
      <w:r w:rsidR="00DD79A8">
        <w:t>What is the total travel time for this route in minutes?</w:t>
      </w:r>
      <w:r w:rsidR="00DD79A8" w:rsidRPr="00615194">
        <w:t xml:space="preserve"> (</w:t>
      </w:r>
      <w:r w:rsidR="00AD27E8">
        <w:t>2</w:t>
      </w:r>
      <w:r w:rsidR="00DD79A8" w:rsidRPr="00615194">
        <w:t xml:space="preserve"> Points)</w:t>
      </w:r>
      <w:r w:rsidR="00DD79A8">
        <w:t xml:space="preserve"> (Hint, the result is in “Total_Time” filed)</w:t>
      </w:r>
    </w:p>
    <w:p w14:paraId="6BB2D4D2" w14:textId="07F37A42" w:rsidR="00D2704E" w:rsidRPr="00D32D5E" w:rsidRDefault="00D2704E" w:rsidP="00FC20FC">
      <w:pPr>
        <w:rPr>
          <w:rFonts w:ascii="Verdana" w:eastAsia="SimSun" w:hAnsi="Verdana"/>
          <w:bCs/>
          <w:color w:val="EE0000"/>
          <w:lang w:eastAsia="zh-CN"/>
        </w:rPr>
      </w:pPr>
    </w:p>
    <w:p w14:paraId="2821F9DC" w14:textId="5BA869B4" w:rsidR="00D2704E" w:rsidRDefault="00D2704E" w:rsidP="00D32D5E">
      <w:pPr>
        <w:pStyle w:val="Head2"/>
      </w:pPr>
      <w:r w:rsidRPr="00615194">
        <w:t xml:space="preserve">Question </w:t>
      </w:r>
      <w:r>
        <w:t>8</w:t>
      </w:r>
      <w:r w:rsidRPr="00615194">
        <w:t xml:space="preserve">. </w:t>
      </w:r>
      <w:r>
        <w:t>How much longer will this route take in minutes in comparison the route optimized for time that did not include the barriers? (</w:t>
      </w:r>
      <w:r w:rsidR="00AD27E8">
        <w:t>2</w:t>
      </w:r>
      <w:r>
        <w:t xml:space="preserve"> points) (Hint, do the </w:t>
      </w:r>
      <w:r w:rsidR="00EF7730">
        <w:t>comparison</w:t>
      </w:r>
      <w:r>
        <w:t xml:space="preserve"> </w:t>
      </w:r>
      <w:r w:rsidR="00EF7730">
        <w:t>with</w:t>
      </w:r>
      <w:r>
        <w:t xml:space="preserve"> Question 5)</w:t>
      </w:r>
    </w:p>
    <w:p w14:paraId="22A3C48E" w14:textId="08CD7D96" w:rsidR="00FC20FC" w:rsidRPr="00D32D5E" w:rsidRDefault="00FC20FC" w:rsidP="00EF09B7">
      <w:pPr>
        <w:rPr>
          <w:rFonts w:ascii="Verdana" w:eastAsia="SimSun" w:hAnsi="Verdana"/>
          <w:bCs/>
          <w:color w:val="EE0000"/>
          <w:lang w:eastAsia="zh-CN"/>
        </w:rPr>
      </w:pPr>
    </w:p>
    <w:p w14:paraId="2E1149A1" w14:textId="2FB52C0E" w:rsidR="003C6255" w:rsidRDefault="003C6255" w:rsidP="003C6255">
      <w:pPr>
        <w:outlineLvl w:val="0"/>
        <w:rPr>
          <w:rFonts w:ascii="Verdana" w:hAnsi="Verdana"/>
          <w:b/>
        </w:rPr>
      </w:pPr>
      <w:r w:rsidRPr="00232452">
        <w:rPr>
          <w:rFonts w:ascii="Verdana" w:hAnsi="Verdana"/>
          <w:b/>
        </w:rPr>
        <w:t xml:space="preserve">Step </w:t>
      </w:r>
      <w:r>
        <w:rPr>
          <w:rFonts w:ascii="Verdana" w:hAnsi="Verdana"/>
          <w:b/>
        </w:rPr>
        <w:t>5</w:t>
      </w:r>
      <w:r w:rsidRPr="00232452">
        <w:rPr>
          <w:rFonts w:ascii="Verdana" w:hAnsi="Verdana"/>
          <w:b/>
        </w:rPr>
        <w:t xml:space="preserve">. </w:t>
      </w:r>
      <w:r>
        <w:rPr>
          <w:rFonts w:ascii="Verdana" w:hAnsi="Verdana"/>
          <w:b/>
        </w:rPr>
        <w:t>Analyzing Service Areas</w:t>
      </w:r>
    </w:p>
    <w:p w14:paraId="7434164F" w14:textId="0D48D534" w:rsidR="00D02F2C" w:rsidRDefault="00D02F2C" w:rsidP="00615194">
      <w:pPr>
        <w:rPr>
          <w:rFonts w:ascii="Verdana" w:hAnsi="Verdana"/>
        </w:rPr>
      </w:pPr>
    </w:p>
    <w:p w14:paraId="48CA86D0" w14:textId="05A6DD2D" w:rsidR="00D02F2C" w:rsidRDefault="003C6255" w:rsidP="00615194">
      <w:pPr>
        <w:rPr>
          <w:rFonts w:ascii="Verdana" w:hAnsi="Verdana"/>
        </w:rPr>
      </w:pPr>
      <w:r>
        <w:rPr>
          <w:rFonts w:ascii="Verdana" w:hAnsi="Verdana"/>
        </w:rPr>
        <w:t>You will now explore service areas. You can define service areas based on distance or travel time. You will explore both options here.</w:t>
      </w:r>
    </w:p>
    <w:p w14:paraId="6D7FB9C6" w14:textId="5806C422" w:rsidR="003C6255" w:rsidRDefault="003C6255" w:rsidP="00615194">
      <w:pPr>
        <w:rPr>
          <w:rFonts w:ascii="Verdana" w:hAnsi="Verdana"/>
        </w:rPr>
      </w:pPr>
    </w:p>
    <w:p w14:paraId="3F940A28" w14:textId="6EBC0374" w:rsidR="003C6255" w:rsidRPr="00D32D5E" w:rsidRDefault="003C6255" w:rsidP="003C6255">
      <w:pPr>
        <w:numPr>
          <w:ilvl w:val="0"/>
          <w:numId w:val="8"/>
        </w:numPr>
        <w:rPr>
          <w:rFonts w:ascii="Verdana" w:hAnsi="Verdana"/>
        </w:rPr>
      </w:pPr>
      <w:r>
        <w:rPr>
          <w:rFonts w:ascii="Verdana" w:hAnsi="Verdana"/>
        </w:rPr>
        <w:t>Navigate to the Network Analysis Tab</w:t>
      </w:r>
      <w:r w:rsidR="00E94604">
        <w:rPr>
          <w:rFonts w:ascii="Verdana" w:hAnsi="Verdana"/>
        </w:rPr>
        <w:t xml:space="preserve"> again</w:t>
      </w:r>
      <w:r>
        <w:rPr>
          <w:rFonts w:ascii="Verdana" w:hAnsi="Verdana"/>
        </w:rPr>
        <w:t xml:space="preserve">. In the drop-down menu, select Service Area. </w:t>
      </w:r>
    </w:p>
    <w:p w14:paraId="7733589D" w14:textId="6F41CF53" w:rsidR="00D32D5E" w:rsidRDefault="00D32D5E" w:rsidP="00D32D5E">
      <w:pPr>
        <w:ind w:left="720"/>
        <w:jc w:val="center"/>
        <w:rPr>
          <w:rFonts w:ascii="Verdana" w:hAnsi="Verdana"/>
        </w:rPr>
      </w:pPr>
      <w:r>
        <w:rPr>
          <w:noProof/>
        </w:rPr>
        <w:lastRenderedPageBreak/>
        <w:drawing>
          <wp:inline distT="0" distB="0" distL="0" distR="0" wp14:anchorId="4ABB915F" wp14:editId="52A8A207">
            <wp:extent cx="2714625" cy="1569799"/>
            <wp:effectExtent l="0" t="0" r="0" b="0"/>
            <wp:docPr id="23925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58609" name=""/>
                    <pic:cNvPicPr/>
                  </pic:nvPicPr>
                  <pic:blipFill>
                    <a:blip r:embed="rId56"/>
                    <a:stretch>
                      <a:fillRect/>
                    </a:stretch>
                  </pic:blipFill>
                  <pic:spPr>
                    <a:xfrm>
                      <a:off x="0" y="0"/>
                      <a:ext cx="2719967" cy="1572888"/>
                    </a:xfrm>
                    <a:prstGeom prst="rect">
                      <a:avLst/>
                    </a:prstGeom>
                  </pic:spPr>
                </pic:pic>
              </a:graphicData>
            </a:graphic>
          </wp:inline>
        </w:drawing>
      </w:r>
    </w:p>
    <w:p w14:paraId="0BAE792C" w14:textId="7562A8C5" w:rsidR="003C6255" w:rsidRDefault="003C6255" w:rsidP="003C6255">
      <w:pPr>
        <w:numPr>
          <w:ilvl w:val="0"/>
          <w:numId w:val="8"/>
        </w:numPr>
        <w:rPr>
          <w:rFonts w:ascii="Verdana" w:hAnsi="Verdana"/>
        </w:rPr>
      </w:pPr>
      <w:r>
        <w:rPr>
          <w:rFonts w:ascii="Verdana" w:hAnsi="Verdana"/>
        </w:rPr>
        <w:t>A new Service Area Layer should be added to the Contents Pane.</w:t>
      </w:r>
    </w:p>
    <w:p w14:paraId="64F181B4" w14:textId="77777777" w:rsidR="000E2987" w:rsidRDefault="000E2987" w:rsidP="000E2987">
      <w:pPr>
        <w:rPr>
          <w:rFonts w:ascii="Verdana" w:hAnsi="Verdana"/>
        </w:rPr>
      </w:pPr>
    </w:p>
    <w:p w14:paraId="72D2EA2B" w14:textId="27A5488D" w:rsidR="00E94604" w:rsidRDefault="00E94604" w:rsidP="00E94604">
      <w:pPr>
        <w:rPr>
          <w:rFonts w:ascii="Verdana" w:hAnsi="Verdana"/>
        </w:rPr>
      </w:pPr>
      <w:r w:rsidRPr="001D4060">
        <w:rPr>
          <w:rFonts w:ascii="Verdana" w:hAnsi="Verdana"/>
          <w:b/>
          <w:bCs/>
        </w:rPr>
        <w:t>Note</w:t>
      </w:r>
      <w:r>
        <w:rPr>
          <w:rFonts w:ascii="Verdana" w:hAnsi="Verdana"/>
        </w:rPr>
        <w:t>, the Service Area Tab will only be available when the Service Area layer in the Contents Pane is Highlighted.</w:t>
      </w:r>
    </w:p>
    <w:p w14:paraId="0ADD1BCC" w14:textId="5F801B07" w:rsidR="00E94604" w:rsidRDefault="00E94604" w:rsidP="00E94604">
      <w:pPr>
        <w:rPr>
          <w:rFonts w:ascii="Verdana" w:hAnsi="Verdana"/>
        </w:rPr>
      </w:pPr>
    </w:p>
    <w:p w14:paraId="5099C50B" w14:textId="019DBC90" w:rsidR="00E94604" w:rsidRDefault="00E94604" w:rsidP="00E94604">
      <w:pPr>
        <w:rPr>
          <w:rFonts w:ascii="Verdana" w:hAnsi="Verdana"/>
        </w:rPr>
      </w:pPr>
      <w:r>
        <w:rPr>
          <w:rFonts w:ascii="Verdana" w:hAnsi="Verdana"/>
        </w:rPr>
        <w:t xml:space="preserve">Now, you will find all of the areas that are within </w:t>
      </w:r>
      <w:r w:rsidR="00285655">
        <w:rPr>
          <w:rFonts w:ascii="Verdana" w:hAnsi="Verdana"/>
        </w:rPr>
        <w:t>10</w:t>
      </w:r>
      <w:r>
        <w:rPr>
          <w:rFonts w:ascii="Verdana" w:hAnsi="Verdana"/>
        </w:rPr>
        <w:t xml:space="preserve"> miles of a pizza shop and determine how many hotels are outside of this travel distance.</w:t>
      </w:r>
    </w:p>
    <w:p w14:paraId="7CC3DD00" w14:textId="01023C3E" w:rsidR="00E94604" w:rsidRDefault="00E94604" w:rsidP="00E94604">
      <w:pPr>
        <w:rPr>
          <w:rFonts w:ascii="Verdana" w:hAnsi="Verdana"/>
        </w:rPr>
      </w:pPr>
    </w:p>
    <w:p w14:paraId="4DCDD816" w14:textId="77777777" w:rsidR="00E94604" w:rsidRDefault="00E94604" w:rsidP="00E94604">
      <w:pPr>
        <w:rPr>
          <w:rFonts w:ascii="Verdana" w:hAnsi="Verdana"/>
        </w:rPr>
      </w:pPr>
    </w:p>
    <w:p w14:paraId="6A3C9933" w14:textId="638F55A0" w:rsidR="003C6255" w:rsidRDefault="00285655" w:rsidP="003C6255">
      <w:pPr>
        <w:numPr>
          <w:ilvl w:val="0"/>
          <w:numId w:val="8"/>
        </w:numPr>
        <w:rPr>
          <w:rFonts w:ascii="Verdana" w:hAnsi="Verdana"/>
        </w:rPr>
      </w:pPr>
      <w:r>
        <w:rPr>
          <w:rFonts w:ascii="Verdana" w:hAnsi="Verdana"/>
        </w:rPr>
        <w:t xml:space="preserve">Click on the Import Facilities icon in the Input Data group under the Service Area Tab. </w:t>
      </w:r>
    </w:p>
    <w:p w14:paraId="0CD4BDBC" w14:textId="351357BA" w:rsidR="00285655" w:rsidRDefault="00285655" w:rsidP="003C6255">
      <w:pPr>
        <w:numPr>
          <w:ilvl w:val="0"/>
          <w:numId w:val="8"/>
        </w:numPr>
        <w:rPr>
          <w:rFonts w:ascii="Verdana" w:hAnsi="Verdana"/>
        </w:rPr>
      </w:pPr>
      <w:r>
        <w:rPr>
          <w:rFonts w:ascii="Verdana" w:hAnsi="Verdana"/>
        </w:rPr>
        <w:t>In the Add Locations Tool, set the Input Network Analysis Layer as “Service Area” layer, and Sub Layer as “Facilities”.</w:t>
      </w:r>
    </w:p>
    <w:p w14:paraId="0D7DDB60" w14:textId="12B2598A" w:rsidR="00285655" w:rsidRDefault="00285655" w:rsidP="003C6255">
      <w:pPr>
        <w:numPr>
          <w:ilvl w:val="0"/>
          <w:numId w:val="8"/>
        </w:numPr>
        <w:rPr>
          <w:rFonts w:ascii="Verdana" w:hAnsi="Verdana"/>
        </w:rPr>
      </w:pPr>
      <w:r>
        <w:rPr>
          <w:rFonts w:ascii="Verdana" w:hAnsi="Verdana"/>
        </w:rPr>
        <w:t>Set the Input Locations to the “pizza_shops_manhattan_prj” layer.</w:t>
      </w:r>
    </w:p>
    <w:p w14:paraId="5F21B961" w14:textId="672C0207" w:rsidR="00285655" w:rsidRDefault="00285655" w:rsidP="003C6255">
      <w:pPr>
        <w:numPr>
          <w:ilvl w:val="0"/>
          <w:numId w:val="8"/>
        </w:numPr>
        <w:rPr>
          <w:rFonts w:ascii="Verdana" w:hAnsi="Verdana"/>
        </w:rPr>
      </w:pPr>
      <w:r>
        <w:rPr>
          <w:rFonts w:ascii="Verdana" w:hAnsi="Verdana"/>
        </w:rPr>
        <w:t>You do not need to change any additional settings.</w:t>
      </w:r>
    </w:p>
    <w:p w14:paraId="1E56A45B" w14:textId="72E7A7AF" w:rsidR="00285655" w:rsidRDefault="00285655" w:rsidP="003C6255">
      <w:pPr>
        <w:numPr>
          <w:ilvl w:val="0"/>
          <w:numId w:val="8"/>
        </w:numPr>
        <w:rPr>
          <w:rFonts w:ascii="Verdana" w:hAnsi="Verdana"/>
        </w:rPr>
      </w:pPr>
      <w:r>
        <w:rPr>
          <w:rFonts w:ascii="Verdana" w:hAnsi="Verdana"/>
        </w:rPr>
        <w:t>Click Apply to execute the Tool.</w:t>
      </w:r>
    </w:p>
    <w:p w14:paraId="3C18C6E1" w14:textId="3BA5D690" w:rsidR="00285655" w:rsidRDefault="00285655" w:rsidP="00285655">
      <w:pPr>
        <w:ind w:left="720"/>
        <w:rPr>
          <w:rFonts w:ascii="Verdana" w:hAnsi="Verdana"/>
        </w:rPr>
      </w:pPr>
      <w:r w:rsidRPr="00285655">
        <w:rPr>
          <w:rFonts w:ascii="Verdana" w:hAnsi="Verdana"/>
          <w:noProof/>
        </w:rPr>
        <w:drawing>
          <wp:inline distT="0" distB="0" distL="0" distR="0" wp14:anchorId="642523FC" wp14:editId="385784D1">
            <wp:extent cx="2496246" cy="2960195"/>
            <wp:effectExtent l="0" t="0" r="0" b="0"/>
            <wp:docPr id="32" name="Picture 32" descr="Add location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dd locations window"/>
                    <pic:cNvPicPr/>
                  </pic:nvPicPr>
                  <pic:blipFill>
                    <a:blip r:embed="rId57"/>
                    <a:stretch>
                      <a:fillRect/>
                    </a:stretch>
                  </pic:blipFill>
                  <pic:spPr>
                    <a:xfrm>
                      <a:off x="0" y="0"/>
                      <a:ext cx="2500532" cy="2965278"/>
                    </a:xfrm>
                    <a:prstGeom prst="rect">
                      <a:avLst/>
                    </a:prstGeom>
                  </pic:spPr>
                </pic:pic>
              </a:graphicData>
            </a:graphic>
          </wp:inline>
        </w:drawing>
      </w:r>
    </w:p>
    <w:p w14:paraId="77C60412" w14:textId="77777777" w:rsidR="00285655" w:rsidRDefault="00285655" w:rsidP="00285655">
      <w:pPr>
        <w:rPr>
          <w:rFonts w:ascii="Verdana" w:hAnsi="Verdana"/>
        </w:rPr>
      </w:pPr>
    </w:p>
    <w:p w14:paraId="5FFD47A4" w14:textId="378155D1" w:rsidR="00285655" w:rsidRDefault="00285655" w:rsidP="00285655">
      <w:pPr>
        <w:rPr>
          <w:rFonts w:ascii="Verdana" w:hAnsi="Verdana"/>
        </w:rPr>
      </w:pPr>
      <w:r>
        <w:rPr>
          <w:rFonts w:ascii="Verdana" w:hAnsi="Verdana"/>
        </w:rPr>
        <w:t>To read the results clearly, you can turn off other layers.</w:t>
      </w:r>
    </w:p>
    <w:p w14:paraId="4ADDC268" w14:textId="3055A08E" w:rsidR="003C6255" w:rsidRDefault="00285655" w:rsidP="00285655">
      <w:pPr>
        <w:rPr>
          <w:rFonts w:ascii="Verdana" w:hAnsi="Verdana"/>
        </w:rPr>
      </w:pPr>
      <w:r>
        <w:rPr>
          <w:rFonts w:ascii="Verdana" w:hAnsi="Verdana"/>
        </w:rPr>
        <w:t xml:space="preserve"> </w:t>
      </w:r>
    </w:p>
    <w:p w14:paraId="22A135BB" w14:textId="03FD003A" w:rsidR="003C6255" w:rsidRDefault="003C6255" w:rsidP="003C6255">
      <w:pPr>
        <w:numPr>
          <w:ilvl w:val="0"/>
          <w:numId w:val="8"/>
        </w:numPr>
        <w:rPr>
          <w:rFonts w:ascii="Verdana" w:hAnsi="Verdana"/>
        </w:rPr>
      </w:pPr>
      <w:r>
        <w:rPr>
          <w:rFonts w:ascii="Verdana" w:hAnsi="Verdana"/>
        </w:rPr>
        <w:lastRenderedPageBreak/>
        <w:t>Set Mode as “</w:t>
      </w:r>
      <w:r w:rsidR="00285655">
        <w:rPr>
          <w:rFonts w:ascii="Verdana" w:hAnsi="Verdana"/>
        </w:rPr>
        <w:t>Distance</w:t>
      </w:r>
      <w:r>
        <w:rPr>
          <w:rFonts w:ascii="Verdana" w:hAnsi="Verdana"/>
        </w:rPr>
        <w:t>_mode” in the Travel Settings group under the Route Layer Tab.</w:t>
      </w:r>
    </w:p>
    <w:p w14:paraId="1BFE6A51" w14:textId="35908E69" w:rsidR="00285655" w:rsidRDefault="00285655" w:rsidP="003C6255">
      <w:pPr>
        <w:numPr>
          <w:ilvl w:val="0"/>
          <w:numId w:val="8"/>
        </w:numPr>
        <w:rPr>
          <w:rFonts w:ascii="Verdana" w:hAnsi="Verdana"/>
        </w:rPr>
      </w:pPr>
      <w:r>
        <w:rPr>
          <w:rFonts w:ascii="Verdana" w:hAnsi="Verdana"/>
        </w:rPr>
        <w:t>Set the Direction as “Away from Facilities”.</w:t>
      </w:r>
    </w:p>
    <w:p w14:paraId="05B42C23" w14:textId="4B7265C0" w:rsidR="00285655" w:rsidRDefault="00285655" w:rsidP="003C6255">
      <w:pPr>
        <w:numPr>
          <w:ilvl w:val="0"/>
          <w:numId w:val="8"/>
        </w:numPr>
        <w:rPr>
          <w:rFonts w:ascii="Verdana" w:hAnsi="Verdana"/>
        </w:rPr>
      </w:pPr>
      <w:r>
        <w:rPr>
          <w:rFonts w:ascii="Verdana" w:hAnsi="Verdana"/>
        </w:rPr>
        <w:t>Change the cutoffs to 10.</w:t>
      </w:r>
    </w:p>
    <w:p w14:paraId="1D971490" w14:textId="3A663623" w:rsidR="003C6255" w:rsidRPr="00D32D5E" w:rsidRDefault="003C6255" w:rsidP="003C6255">
      <w:pPr>
        <w:numPr>
          <w:ilvl w:val="0"/>
          <w:numId w:val="8"/>
        </w:numPr>
        <w:rPr>
          <w:rFonts w:ascii="Verdana" w:hAnsi="Verdana"/>
        </w:rPr>
      </w:pPr>
      <w:r>
        <w:rPr>
          <w:rFonts w:ascii="Verdana" w:hAnsi="Verdana"/>
        </w:rPr>
        <w:t>Click on Run.</w:t>
      </w:r>
    </w:p>
    <w:p w14:paraId="3A3CCCC6" w14:textId="7F9B5454" w:rsidR="00D32D5E" w:rsidRDefault="00D32D5E" w:rsidP="00D32D5E">
      <w:pPr>
        <w:ind w:left="360"/>
        <w:jc w:val="center"/>
        <w:rPr>
          <w:rFonts w:ascii="Verdana" w:hAnsi="Verdana"/>
        </w:rPr>
      </w:pPr>
      <w:r>
        <w:rPr>
          <w:noProof/>
        </w:rPr>
        <w:drawing>
          <wp:inline distT="0" distB="0" distL="0" distR="0" wp14:anchorId="04FF0B83" wp14:editId="476950C5">
            <wp:extent cx="3076190" cy="1104762"/>
            <wp:effectExtent l="0" t="0" r="0" b="635"/>
            <wp:docPr id="124200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00869" name=""/>
                    <pic:cNvPicPr/>
                  </pic:nvPicPr>
                  <pic:blipFill>
                    <a:blip r:embed="rId58"/>
                    <a:stretch>
                      <a:fillRect/>
                    </a:stretch>
                  </pic:blipFill>
                  <pic:spPr>
                    <a:xfrm>
                      <a:off x="0" y="0"/>
                      <a:ext cx="3076190" cy="1104762"/>
                    </a:xfrm>
                    <a:prstGeom prst="rect">
                      <a:avLst/>
                    </a:prstGeom>
                  </pic:spPr>
                </pic:pic>
              </a:graphicData>
            </a:graphic>
          </wp:inline>
        </w:drawing>
      </w:r>
    </w:p>
    <w:p w14:paraId="7E37BEDE" w14:textId="301E9182" w:rsidR="00202009" w:rsidRDefault="00202009" w:rsidP="00202009">
      <w:pPr>
        <w:rPr>
          <w:rFonts w:ascii="Verdana" w:hAnsi="Verdana"/>
        </w:rPr>
      </w:pPr>
    </w:p>
    <w:p w14:paraId="1FC0FAE0" w14:textId="75086D7E" w:rsidR="00202009" w:rsidRDefault="00202009" w:rsidP="00202009">
      <w:pPr>
        <w:rPr>
          <w:rFonts w:ascii="Verdana" w:hAnsi="Verdana"/>
        </w:rPr>
      </w:pPr>
      <w:r>
        <w:rPr>
          <w:rFonts w:ascii="Verdana" w:hAnsi="Verdana"/>
        </w:rPr>
        <w:t>Turn on the hotels_manhattan_prj layer, and answer the following questions.</w:t>
      </w:r>
    </w:p>
    <w:p w14:paraId="379AA28E" w14:textId="77777777" w:rsidR="00202009" w:rsidRDefault="00202009" w:rsidP="00202009">
      <w:pPr>
        <w:rPr>
          <w:rFonts w:ascii="Verdana" w:hAnsi="Verdana"/>
        </w:rPr>
      </w:pPr>
    </w:p>
    <w:p w14:paraId="56749196" w14:textId="67A41FB7" w:rsidR="00202009" w:rsidRDefault="00202009" w:rsidP="00D32D5E">
      <w:pPr>
        <w:pStyle w:val="Head2"/>
      </w:pPr>
      <w:r w:rsidRPr="00615194">
        <w:t xml:space="preserve">Question </w:t>
      </w:r>
      <w:r>
        <w:t>9</w:t>
      </w:r>
      <w:r w:rsidRPr="00615194">
        <w:t xml:space="preserve">. </w:t>
      </w:r>
      <w:r>
        <w:t>How many of the mapped hotels were not within 10 miles along the road network to one of the mapped pizza shops</w:t>
      </w:r>
      <w:r w:rsidRPr="00615194">
        <w:t xml:space="preserve"> (</w:t>
      </w:r>
      <w:r w:rsidR="00335A75">
        <w:t>2</w:t>
      </w:r>
      <w:r w:rsidRPr="00615194">
        <w:t xml:space="preserve"> Points)</w:t>
      </w:r>
      <w:r>
        <w:t xml:space="preserve"> (Hint, count the hotels that are not in the shaded area)</w:t>
      </w:r>
    </w:p>
    <w:p w14:paraId="39BAFC30" w14:textId="4E57976B" w:rsidR="00202009" w:rsidRPr="00D32D5E" w:rsidRDefault="00202009" w:rsidP="00202009">
      <w:pPr>
        <w:rPr>
          <w:rFonts w:ascii="Verdana" w:eastAsia="SimSun" w:hAnsi="Verdana"/>
          <w:bCs/>
          <w:color w:val="EE0000"/>
          <w:lang w:eastAsia="zh-CN"/>
        </w:rPr>
      </w:pPr>
    </w:p>
    <w:p w14:paraId="4C08F10E" w14:textId="5F3E6DCC" w:rsidR="00202009" w:rsidRDefault="00202009" w:rsidP="00202009">
      <w:pPr>
        <w:rPr>
          <w:rFonts w:ascii="Verdana" w:hAnsi="Verdana"/>
          <w:bCs/>
        </w:rPr>
      </w:pPr>
      <w:r>
        <w:rPr>
          <w:rFonts w:ascii="Verdana" w:hAnsi="Verdana"/>
          <w:bCs/>
        </w:rPr>
        <w:t xml:space="preserve">Now you want to find the areas that are within </w:t>
      </w:r>
      <w:r w:rsidR="00E76911">
        <w:rPr>
          <w:rFonts w:ascii="Verdana" w:hAnsi="Verdana"/>
          <w:bCs/>
        </w:rPr>
        <w:t>5</w:t>
      </w:r>
      <w:r>
        <w:rPr>
          <w:rFonts w:ascii="Verdana" w:hAnsi="Verdana"/>
          <w:bCs/>
        </w:rPr>
        <w:t xml:space="preserve"> minutes travel time of a pizza shop and determine how </w:t>
      </w:r>
      <w:r w:rsidR="005A6EE8">
        <w:rPr>
          <w:rFonts w:ascii="Verdana" w:hAnsi="Verdana"/>
          <w:bCs/>
        </w:rPr>
        <w:t>many</w:t>
      </w:r>
      <w:r>
        <w:rPr>
          <w:rFonts w:ascii="Verdana" w:hAnsi="Verdana"/>
          <w:bCs/>
        </w:rPr>
        <w:t xml:space="preserve"> hotels are outside of this travel time.</w:t>
      </w:r>
    </w:p>
    <w:p w14:paraId="510213EA" w14:textId="77777777" w:rsidR="00202009" w:rsidRDefault="00202009" w:rsidP="00202009">
      <w:pPr>
        <w:rPr>
          <w:rFonts w:ascii="Verdana" w:hAnsi="Verdana"/>
          <w:bCs/>
        </w:rPr>
      </w:pPr>
    </w:p>
    <w:p w14:paraId="705D623D" w14:textId="41CF90BC" w:rsidR="00202009" w:rsidRDefault="00202009" w:rsidP="00202009">
      <w:pPr>
        <w:numPr>
          <w:ilvl w:val="0"/>
          <w:numId w:val="8"/>
        </w:numPr>
        <w:rPr>
          <w:rFonts w:ascii="Verdana" w:hAnsi="Verdana"/>
        </w:rPr>
      </w:pPr>
      <w:r>
        <w:rPr>
          <w:rFonts w:ascii="Verdana" w:hAnsi="Verdana"/>
        </w:rPr>
        <w:t xml:space="preserve">Set Mode as “Time_mode” in the Travel Settings group under the </w:t>
      </w:r>
      <w:r w:rsidR="00335A75">
        <w:rPr>
          <w:rFonts w:ascii="Verdana" w:hAnsi="Verdana"/>
        </w:rPr>
        <w:t>Service Area</w:t>
      </w:r>
      <w:r>
        <w:rPr>
          <w:rFonts w:ascii="Verdana" w:hAnsi="Verdana"/>
        </w:rPr>
        <w:t xml:space="preserve"> Layer Tab.</w:t>
      </w:r>
    </w:p>
    <w:p w14:paraId="498EA9D5" w14:textId="77777777" w:rsidR="00202009" w:rsidRDefault="00202009" w:rsidP="00202009">
      <w:pPr>
        <w:numPr>
          <w:ilvl w:val="0"/>
          <w:numId w:val="8"/>
        </w:numPr>
        <w:rPr>
          <w:rFonts w:ascii="Verdana" w:hAnsi="Verdana"/>
        </w:rPr>
      </w:pPr>
      <w:r>
        <w:rPr>
          <w:rFonts w:ascii="Verdana" w:hAnsi="Verdana"/>
        </w:rPr>
        <w:t>Set the Direction as “Away from Facilities”.</w:t>
      </w:r>
    </w:p>
    <w:p w14:paraId="01162AF9" w14:textId="30789912" w:rsidR="00202009" w:rsidRDefault="00202009" w:rsidP="00202009">
      <w:pPr>
        <w:numPr>
          <w:ilvl w:val="0"/>
          <w:numId w:val="8"/>
        </w:numPr>
        <w:rPr>
          <w:rFonts w:ascii="Verdana" w:hAnsi="Verdana"/>
        </w:rPr>
      </w:pPr>
      <w:r>
        <w:rPr>
          <w:rFonts w:ascii="Verdana" w:hAnsi="Verdana"/>
        </w:rPr>
        <w:t xml:space="preserve">Change the cutoffs to </w:t>
      </w:r>
      <w:r w:rsidR="00E76911">
        <w:rPr>
          <w:rFonts w:ascii="Verdana" w:hAnsi="Verdana"/>
        </w:rPr>
        <w:t>5</w:t>
      </w:r>
      <w:r>
        <w:rPr>
          <w:rFonts w:ascii="Verdana" w:hAnsi="Verdana"/>
        </w:rPr>
        <w:t>.</w:t>
      </w:r>
    </w:p>
    <w:p w14:paraId="4A7B36B9" w14:textId="77777777" w:rsidR="00202009" w:rsidRDefault="00202009" w:rsidP="00202009">
      <w:pPr>
        <w:numPr>
          <w:ilvl w:val="0"/>
          <w:numId w:val="8"/>
        </w:numPr>
        <w:rPr>
          <w:rFonts w:ascii="Verdana" w:hAnsi="Verdana"/>
        </w:rPr>
      </w:pPr>
      <w:r>
        <w:rPr>
          <w:rFonts w:ascii="Verdana" w:hAnsi="Verdana"/>
        </w:rPr>
        <w:t>Click on Run.</w:t>
      </w:r>
    </w:p>
    <w:p w14:paraId="169F3913" w14:textId="755D56E1" w:rsidR="003C6255" w:rsidRDefault="003C6255" w:rsidP="00615194">
      <w:pPr>
        <w:rPr>
          <w:rFonts w:ascii="Verdana" w:hAnsi="Verdana"/>
        </w:rPr>
      </w:pPr>
    </w:p>
    <w:p w14:paraId="10C3A22D" w14:textId="1CE68122" w:rsidR="00E76911" w:rsidRDefault="00E76911" w:rsidP="00D32D5E">
      <w:pPr>
        <w:pStyle w:val="Head2"/>
      </w:pPr>
      <w:r w:rsidRPr="00615194">
        <w:t xml:space="preserve">Question </w:t>
      </w:r>
      <w:r>
        <w:t>10</w:t>
      </w:r>
      <w:r w:rsidRPr="00615194">
        <w:t xml:space="preserve">. </w:t>
      </w:r>
      <w:r>
        <w:t>How many of the mapped hotels were not within 5 minutes along the road network to one of the mapped pizza shops</w:t>
      </w:r>
      <w:r w:rsidRPr="00615194">
        <w:t xml:space="preserve"> (</w:t>
      </w:r>
      <w:r w:rsidR="00335A75">
        <w:t>2</w:t>
      </w:r>
      <w:r w:rsidRPr="00615194">
        <w:t xml:space="preserve"> Points)</w:t>
      </w:r>
      <w:r>
        <w:t xml:space="preserve"> (Hint, count the hotels that are not in the shaded area)</w:t>
      </w:r>
    </w:p>
    <w:p w14:paraId="3A0683CC" w14:textId="1158B8FE" w:rsidR="003C6255" w:rsidRPr="00D32D5E" w:rsidRDefault="003C6255" w:rsidP="00615194">
      <w:pPr>
        <w:rPr>
          <w:rFonts w:ascii="Verdana" w:eastAsia="SimSun" w:hAnsi="Verdana"/>
          <w:color w:val="EE0000"/>
          <w:lang w:eastAsia="zh-CN"/>
        </w:rPr>
      </w:pPr>
    </w:p>
    <w:p w14:paraId="49653871" w14:textId="49F68F95" w:rsidR="001D4060" w:rsidRDefault="001D4060" w:rsidP="001D4060">
      <w:pPr>
        <w:outlineLvl w:val="0"/>
        <w:rPr>
          <w:rFonts w:ascii="Verdana" w:hAnsi="Verdana"/>
          <w:b/>
        </w:rPr>
      </w:pPr>
      <w:r w:rsidRPr="00232452">
        <w:rPr>
          <w:rFonts w:ascii="Verdana" w:hAnsi="Verdana"/>
          <w:b/>
        </w:rPr>
        <w:t xml:space="preserve">Step </w:t>
      </w:r>
      <w:r>
        <w:rPr>
          <w:rFonts w:ascii="Verdana" w:hAnsi="Verdana"/>
          <w:b/>
        </w:rPr>
        <w:t>6</w:t>
      </w:r>
      <w:r w:rsidRPr="00232452">
        <w:rPr>
          <w:rFonts w:ascii="Verdana" w:hAnsi="Verdana"/>
          <w:b/>
        </w:rPr>
        <w:t xml:space="preserve">. </w:t>
      </w:r>
      <w:r>
        <w:rPr>
          <w:rFonts w:ascii="Verdana" w:hAnsi="Verdana"/>
          <w:b/>
        </w:rPr>
        <w:t>Analyzing Closest Facility</w:t>
      </w:r>
    </w:p>
    <w:p w14:paraId="02AA0634" w14:textId="4FBCAE17" w:rsidR="001D4060" w:rsidRDefault="001D4060" w:rsidP="001D4060">
      <w:pPr>
        <w:rPr>
          <w:rFonts w:ascii="Verdana" w:hAnsi="Verdana"/>
          <w:b/>
        </w:rPr>
      </w:pPr>
    </w:p>
    <w:p w14:paraId="146F80DA" w14:textId="0D0F13EF" w:rsidR="001D4060" w:rsidRPr="001D4060" w:rsidRDefault="001D4060" w:rsidP="001D4060">
      <w:pPr>
        <w:rPr>
          <w:rFonts w:ascii="Verdana" w:hAnsi="Verdana"/>
          <w:bCs/>
        </w:rPr>
      </w:pPr>
      <w:r w:rsidRPr="001D4060">
        <w:rPr>
          <w:rFonts w:ascii="Verdana" w:hAnsi="Verdana"/>
          <w:bCs/>
        </w:rPr>
        <w:t>Now</w:t>
      </w:r>
      <w:r>
        <w:rPr>
          <w:rFonts w:ascii="Verdana" w:hAnsi="Verdana"/>
          <w:bCs/>
        </w:rPr>
        <w:t xml:space="preserve">, you will explore the closest facility to determine what pizza shop is </w:t>
      </w:r>
      <w:r w:rsidR="008005FF">
        <w:rPr>
          <w:rFonts w:ascii="Verdana" w:hAnsi="Verdana"/>
          <w:bCs/>
        </w:rPr>
        <w:t>closest</w:t>
      </w:r>
      <w:r>
        <w:rPr>
          <w:rFonts w:ascii="Verdana" w:hAnsi="Verdana"/>
          <w:bCs/>
        </w:rPr>
        <w:t xml:space="preserve"> to each hotel.</w:t>
      </w:r>
    </w:p>
    <w:p w14:paraId="144DB666" w14:textId="77777777" w:rsidR="001D4060" w:rsidRDefault="001D4060" w:rsidP="001D4060">
      <w:pPr>
        <w:rPr>
          <w:rFonts w:ascii="Verdana" w:hAnsi="Verdana"/>
          <w:b/>
        </w:rPr>
      </w:pPr>
    </w:p>
    <w:p w14:paraId="4F124A1F" w14:textId="24B29049" w:rsidR="001D4060" w:rsidRDefault="001D4060" w:rsidP="001D4060">
      <w:pPr>
        <w:numPr>
          <w:ilvl w:val="0"/>
          <w:numId w:val="8"/>
        </w:numPr>
        <w:rPr>
          <w:rFonts w:ascii="Verdana" w:hAnsi="Verdana"/>
        </w:rPr>
      </w:pPr>
      <w:r>
        <w:rPr>
          <w:rFonts w:ascii="Verdana" w:hAnsi="Verdana"/>
        </w:rPr>
        <w:t xml:space="preserve">Navigate to the Network Analysis Tab again. In the drop-down menu, select Closest Facility. </w:t>
      </w:r>
    </w:p>
    <w:p w14:paraId="0BB2793B" w14:textId="78E9E6F0" w:rsidR="001D4060" w:rsidRDefault="001D4060" w:rsidP="001D4060">
      <w:pPr>
        <w:numPr>
          <w:ilvl w:val="0"/>
          <w:numId w:val="8"/>
        </w:numPr>
        <w:rPr>
          <w:rFonts w:ascii="Verdana" w:hAnsi="Verdana"/>
        </w:rPr>
      </w:pPr>
      <w:r>
        <w:rPr>
          <w:rFonts w:ascii="Verdana" w:hAnsi="Verdana"/>
        </w:rPr>
        <w:t>A new Closest Facility Layer should be added to the Contents Pane.</w:t>
      </w:r>
    </w:p>
    <w:p w14:paraId="404D6D30" w14:textId="77777777" w:rsidR="000E2987" w:rsidRDefault="000E2987" w:rsidP="000E2987">
      <w:pPr>
        <w:rPr>
          <w:rFonts w:ascii="Verdana" w:hAnsi="Verdana"/>
        </w:rPr>
      </w:pPr>
    </w:p>
    <w:p w14:paraId="58E18A79" w14:textId="38EF75D0" w:rsidR="001D4060" w:rsidRDefault="001D4060" w:rsidP="001D4060">
      <w:pPr>
        <w:rPr>
          <w:rFonts w:ascii="Verdana" w:hAnsi="Verdana"/>
        </w:rPr>
      </w:pPr>
      <w:r w:rsidRPr="001D4060">
        <w:rPr>
          <w:rFonts w:ascii="Verdana" w:hAnsi="Verdana"/>
          <w:b/>
          <w:bCs/>
        </w:rPr>
        <w:t>Note</w:t>
      </w:r>
      <w:r>
        <w:rPr>
          <w:rFonts w:ascii="Verdana" w:hAnsi="Verdana"/>
        </w:rPr>
        <w:t xml:space="preserve">, the Closest Facility Tab will only be available when the </w:t>
      </w:r>
      <w:r w:rsidR="008005FF">
        <w:rPr>
          <w:rFonts w:ascii="Verdana" w:hAnsi="Verdana"/>
        </w:rPr>
        <w:t>Closest Facility</w:t>
      </w:r>
      <w:r>
        <w:rPr>
          <w:rFonts w:ascii="Verdana" w:hAnsi="Verdana"/>
        </w:rPr>
        <w:t xml:space="preserve"> layer in the Contents Pane is Highlighted.</w:t>
      </w:r>
    </w:p>
    <w:p w14:paraId="2A5E95DB" w14:textId="21A0BA76" w:rsidR="00D02F2C" w:rsidRDefault="00D02F2C" w:rsidP="00615194">
      <w:pPr>
        <w:rPr>
          <w:rFonts w:ascii="Verdana" w:hAnsi="Verdana"/>
        </w:rPr>
      </w:pPr>
    </w:p>
    <w:p w14:paraId="1BEF464E" w14:textId="401DB268" w:rsidR="001D4060" w:rsidRDefault="001D4060" w:rsidP="001D4060">
      <w:pPr>
        <w:numPr>
          <w:ilvl w:val="0"/>
          <w:numId w:val="8"/>
        </w:numPr>
        <w:rPr>
          <w:rFonts w:ascii="Verdana" w:hAnsi="Verdana"/>
        </w:rPr>
      </w:pPr>
      <w:r>
        <w:rPr>
          <w:rFonts w:ascii="Verdana" w:hAnsi="Verdana"/>
        </w:rPr>
        <w:t xml:space="preserve">Click on the Import Facilities icon in the Input Data group under the </w:t>
      </w:r>
      <w:r w:rsidR="00335A75">
        <w:rPr>
          <w:rFonts w:ascii="Verdana" w:hAnsi="Verdana"/>
        </w:rPr>
        <w:t>Closest Facility</w:t>
      </w:r>
      <w:r>
        <w:rPr>
          <w:rFonts w:ascii="Verdana" w:hAnsi="Verdana"/>
        </w:rPr>
        <w:t xml:space="preserve"> Tab. </w:t>
      </w:r>
    </w:p>
    <w:p w14:paraId="4568E179" w14:textId="172CD4D3" w:rsidR="001D4060" w:rsidRDefault="001D4060" w:rsidP="001D4060">
      <w:pPr>
        <w:numPr>
          <w:ilvl w:val="0"/>
          <w:numId w:val="8"/>
        </w:numPr>
        <w:rPr>
          <w:rFonts w:ascii="Verdana" w:hAnsi="Verdana"/>
        </w:rPr>
      </w:pPr>
      <w:r>
        <w:rPr>
          <w:rFonts w:ascii="Verdana" w:hAnsi="Verdana"/>
        </w:rPr>
        <w:t>In the Add Locations Tool, set the Input Network Analysis Layer as “</w:t>
      </w:r>
      <w:r w:rsidR="00E1684C">
        <w:rPr>
          <w:rFonts w:ascii="Verdana" w:hAnsi="Verdana"/>
        </w:rPr>
        <w:t>Closest Facility</w:t>
      </w:r>
      <w:r>
        <w:rPr>
          <w:rFonts w:ascii="Verdana" w:hAnsi="Verdana"/>
        </w:rPr>
        <w:t>” layer, and Sub Layer as “Facilities”.</w:t>
      </w:r>
    </w:p>
    <w:p w14:paraId="639EAF34" w14:textId="77777777" w:rsidR="001D4060" w:rsidRDefault="001D4060" w:rsidP="001D4060">
      <w:pPr>
        <w:numPr>
          <w:ilvl w:val="0"/>
          <w:numId w:val="8"/>
        </w:numPr>
        <w:rPr>
          <w:rFonts w:ascii="Verdana" w:hAnsi="Verdana"/>
        </w:rPr>
      </w:pPr>
      <w:r>
        <w:rPr>
          <w:rFonts w:ascii="Verdana" w:hAnsi="Verdana"/>
        </w:rPr>
        <w:lastRenderedPageBreak/>
        <w:t>Set the Input Locations to the “pizza_shops_manhattan_prj” layer.</w:t>
      </w:r>
    </w:p>
    <w:p w14:paraId="59B44C55" w14:textId="77777777" w:rsidR="001D4060" w:rsidRDefault="001D4060" w:rsidP="001D4060">
      <w:pPr>
        <w:numPr>
          <w:ilvl w:val="0"/>
          <w:numId w:val="8"/>
        </w:numPr>
        <w:rPr>
          <w:rFonts w:ascii="Verdana" w:hAnsi="Verdana"/>
        </w:rPr>
      </w:pPr>
      <w:r>
        <w:rPr>
          <w:rFonts w:ascii="Verdana" w:hAnsi="Verdana"/>
        </w:rPr>
        <w:t>You do not need to change any additional settings.</w:t>
      </w:r>
    </w:p>
    <w:p w14:paraId="74E14F0A" w14:textId="77777777" w:rsidR="001D4060" w:rsidRDefault="001D4060" w:rsidP="001D4060">
      <w:pPr>
        <w:numPr>
          <w:ilvl w:val="0"/>
          <w:numId w:val="8"/>
        </w:numPr>
        <w:rPr>
          <w:rFonts w:ascii="Verdana" w:hAnsi="Verdana"/>
        </w:rPr>
      </w:pPr>
      <w:r>
        <w:rPr>
          <w:rFonts w:ascii="Verdana" w:hAnsi="Verdana"/>
        </w:rPr>
        <w:t>Click Apply to execute the Tool.</w:t>
      </w:r>
    </w:p>
    <w:p w14:paraId="2E1DFE3C" w14:textId="6222EFE9" w:rsidR="001D4060" w:rsidRDefault="00335685" w:rsidP="00335685">
      <w:pPr>
        <w:ind w:left="720"/>
        <w:rPr>
          <w:rFonts w:ascii="Verdana" w:hAnsi="Verdana"/>
        </w:rPr>
      </w:pPr>
      <w:r w:rsidRPr="00335685">
        <w:rPr>
          <w:rFonts w:ascii="Verdana" w:hAnsi="Verdana"/>
          <w:noProof/>
        </w:rPr>
        <w:drawing>
          <wp:inline distT="0" distB="0" distL="0" distR="0" wp14:anchorId="20C2D7ED" wp14:editId="5CA300CE">
            <wp:extent cx="3078592" cy="3604205"/>
            <wp:effectExtent l="0" t="0" r="7620" b="0"/>
            <wp:docPr id="33" name="Picture 33" descr="Add location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dd locations window"/>
                    <pic:cNvPicPr/>
                  </pic:nvPicPr>
                  <pic:blipFill>
                    <a:blip r:embed="rId59"/>
                    <a:stretch>
                      <a:fillRect/>
                    </a:stretch>
                  </pic:blipFill>
                  <pic:spPr>
                    <a:xfrm>
                      <a:off x="0" y="0"/>
                      <a:ext cx="3082307" cy="3608554"/>
                    </a:xfrm>
                    <a:prstGeom prst="rect">
                      <a:avLst/>
                    </a:prstGeom>
                  </pic:spPr>
                </pic:pic>
              </a:graphicData>
            </a:graphic>
          </wp:inline>
        </w:drawing>
      </w:r>
    </w:p>
    <w:p w14:paraId="32DDF400" w14:textId="77777777" w:rsidR="00335685" w:rsidRDefault="00335685" w:rsidP="00335685">
      <w:pPr>
        <w:rPr>
          <w:rFonts w:ascii="Verdana" w:hAnsi="Verdana"/>
        </w:rPr>
      </w:pPr>
    </w:p>
    <w:p w14:paraId="3D43ECC5" w14:textId="572BB88D" w:rsidR="00335685" w:rsidRDefault="00D04A16" w:rsidP="00335685">
      <w:pPr>
        <w:rPr>
          <w:rFonts w:ascii="Verdana" w:hAnsi="Verdana"/>
        </w:rPr>
      </w:pPr>
      <w:r>
        <w:rPr>
          <w:rFonts w:ascii="Verdana" w:hAnsi="Verdana"/>
        </w:rPr>
        <w:t>Again,</w:t>
      </w:r>
      <w:r w:rsidR="00335685">
        <w:rPr>
          <w:rFonts w:ascii="Verdana" w:hAnsi="Verdana"/>
        </w:rPr>
        <w:t xml:space="preserve"> to read the results clearly, you can turn off other layers.</w:t>
      </w:r>
    </w:p>
    <w:p w14:paraId="715AA39F" w14:textId="4353DFE0" w:rsidR="00335685" w:rsidRDefault="00335685" w:rsidP="00D04A16">
      <w:pPr>
        <w:rPr>
          <w:rFonts w:ascii="Verdana" w:hAnsi="Verdana"/>
        </w:rPr>
      </w:pPr>
    </w:p>
    <w:p w14:paraId="03C06860" w14:textId="092FA7B3" w:rsidR="00D04A16" w:rsidRDefault="00956797" w:rsidP="00D04A16">
      <w:pPr>
        <w:rPr>
          <w:rFonts w:ascii="Verdana" w:hAnsi="Verdana"/>
        </w:rPr>
      </w:pPr>
      <w:r>
        <w:rPr>
          <w:rFonts w:ascii="Verdana" w:hAnsi="Verdana"/>
        </w:rPr>
        <w:t>You now need to import the incidences, in this case</w:t>
      </w:r>
      <w:r w:rsidR="008E372B">
        <w:rPr>
          <w:rFonts w:ascii="Verdana" w:hAnsi="Verdana"/>
        </w:rPr>
        <w:t>,</w:t>
      </w:r>
      <w:r>
        <w:rPr>
          <w:rFonts w:ascii="Verdana" w:hAnsi="Verdana"/>
        </w:rPr>
        <w:t xml:space="preserve"> the hotels.</w:t>
      </w:r>
    </w:p>
    <w:p w14:paraId="3E18BF98" w14:textId="0BD735BA" w:rsidR="008E372B" w:rsidRDefault="008E372B" w:rsidP="008E372B">
      <w:pPr>
        <w:numPr>
          <w:ilvl w:val="0"/>
          <w:numId w:val="8"/>
        </w:numPr>
        <w:rPr>
          <w:rFonts w:ascii="Verdana" w:hAnsi="Verdana"/>
        </w:rPr>
      </w:pPr>
      <w:r>
        <w:rPr>
          <w:rFonts w:ascii="Verdana" w:hAnsi="Verdana"/>
        </w:rPr>
        <w:t xml:space="preserve">Click on the Import </w:t>
      </w:r>
      <w:r w:rsidR="0045352F">
        <w:rPr>
          <w:rFonts w:ascii="Verdana" w:hAnsi="Verdana"/>
        </w:rPr>
        <w:t xml:space="preserve">Incidences </w:t>
      </w:r>
      <w:r>
        <w:rPr>
          <w:rFonts w:ascii="Verdana" w:hAnsi="Verdana"/>
        </w:rPr>
        <w:t xml:space="preserve">icon in the Input Data group under the </w:t>
      </w:r>
      <w:r w:rsidR="00335A75">
        <w:rPr>
          <w:rFonts w:ascii="Verdana" w:hAnsi="Verdana"/>
        </w:rPr>
        <w:t>Closest Facility</w:t>
      </w:r>
      <w:r>
        <w:rPr>
          <w:rFonts w:ascii="Verdana" w:hAnsi="Verdana"/>
        </w:rPr>
        <w:t xml:space="preserve"> Tab. </w:t>
      </w:r>
    </w:p>
    <w:p w14:paraId="567AFF56" w14:textId="2C773977" w:rsidR="008E372B" w:rsidRDefault="008E372B" w:rsidP="008E372B">
      <w:pPr>
        <w:numPr>
          <w:ilvl w:val="0"/>
          <w:numId w:val="8"/>
        </w:numPr>
        <w:rPr>
          <w:rFonts w:ascii="Verdana" w:hAnsi="Verdana"/>
        </w:rPr>
      </w:pPr>
      <w:r>
        <w:rPr>
          <w:rFonts w:ascii="Verdana" w:hAnsi="Verdana"/>
        </w:rPr>
        <w:t>In the Add Locations Tool, set the Input Network Analysis Layer as “Closest Facility” layer, and Sub Layer as “Inciden</w:t>
      </w:r>
      <w:r w:rsidR="00E9576A">
        <w:rPr>
          <w:rFonts w:ascii="Verdana" w:hAnsi="Verdana"/>
        </w:rPr>
        <w:t>ts</w:t>
      </w:r>
      <w:r>
        <w:rPr>
          <w:rFonts w:ascii="Verdana" w:hAnsi="Verdana"/>
        </w:rPr>
        <w:t>”.</w:t>
      </w:r>
    </w:p>
    <w:p w14:paraId="47A26D45" w14:textId="1DE216A5" w:rsidR="008E372B" w:rsidRDefault="008E372B" w:rsidP="008E372B">
      <w:pPr>
        <w:numPr>
          <w:ilvl w:val="0"/>
          <w:numId w:val="8"/>
        </w:numPr>
        <w:rPr>
          <w:rFonts w:ascii="Verdana" w:hAnsi="Verdana"/>
        </w:rPr>
      </w:pPr>
      <w:r>
        <w:rPr>
          <w:rFonts w:ascii="Verdana" w:hAnsi="Verdana"/>
        </w:rPr>
        <w:t>Set the Input Locations to the “hotels_manhattan_prj” layer.</w:t>
      </w:r>
    </w:p>
    <w:p w14:paraId="3D46C08A" w14:textId="77777777" w:rsidR="008E372B" w:rsidRDefault="008E372B" w:rsidP="008E372B">
      <w:pPr>
        <w:numPr>
          <w:ilvl w:val="0"/>
          <w:numId w:val="8"/>
        </w:numPr>
        <w:rPr>
          <w:rFonts w:ascii="Verdana" w:hAnsi="Verdana"/>
        </w:rPr>
      </w:pPr>
      <w:r>
        <w:rPr>
          <w:rFonts w:ascii="Verdana" w:hAnsi="Verdana"/>
        </w:rPr>
        <w:t>You do not need to change any additional settings.</w:t>
      </w:r>
    </w:p>
    <w:p w14:paraId="5E554B1E" w14:textId="77777777" w:rsidR="008E372B" w:rsidRDefault="008E372B" w:rsidP="008E372B">
      <w:pPr>
        <w:numPr>
          <w:ilvl w:val="0"/>
          <w:numId w:val="8"/>
        </w:numPr>
        <w:rPr>
          <w:rFonts w:ascii="Verdana" w:hAnsi="Verdana"/>
        </w:rPr>
      </w:pPr>
      <w:r>
        <w:rPr>
          <w:rFonts w:ascii="Verdana" w:hAnsi="Verdana"/>
        </w:rPr>
        <w:t>Click Apply to execute the Tool.</w:t>
      </w:r>
    </w:p>
    <w:p w14:paraId="29AB457D" w14:textId="2A958FB3" w:rsidR="00956797" w:rsidRDefault="00956797" w:rsidP="00D04A16">
      <w:pPr>
        <w:rPr>
          <w:rFonts w:ascii="Verdana" w:hAnsi="Verdana"/>
        </w:rPr>
      </w:pPr>
    </w:p>
    <w:p w14:paraId="73BED92B" w14:textId="7B9E41BA" w:rsidR="00E9576A" w:rsidRDefault="00E9576A" w:rsidP="00D04A16">
      <w:pPr>
        <w:rPr>
          <w:rFonts w:ascii="Verdana" w:hAnsi="Verdana"/>
        </w:rPr>
      </w:pPr>
      <w:r>
        <w:rPr>
          <w:rFonts w:ascii="Verdana" w:hAnsi="Verdana"/>
        </w:rPr>
        <w:t>You will run this tool optimized for distance.</w:t>
      </w:r>
    </w:p>
    <w:p w14:paraId="6B1FAEEC" w14:textId="380BF56E" w:rsidR="00E9576A" w:rsidRDefault="00E9576A" w:rsidP="00E9576A">
      <w:pPr>
        <w:numPr>
          <w:ilvl w:val="0"/>
          <w:numId w:val="8"/>
        </w:numPr>
        <w:rPr>
          <w:rFonts w:ascii="Verdana" w:hAnsi="Verdana"/>
        </w:rPr>
      </w:pPr>
      <w:r>
        <w:rPr>
          <w:rFonts w:ascii="Verdana" w:hAnsi="Verdana"/>
        </w:rPr>
        <w:t xml:space="preserve">Set Mode as “Distance_mode” in the Travel Settings group under the </w:t>
      </w:r>
      <w:r w:rsidR="00335A75">
        <w:rPr>
          <w:rFonts w:ascii="Verdana" w:hAnsi="Verdana"/>
        </w:rPr>
        <w:t>Closest Facility</w:t>
      </w:r>
      <w:r>
        <w:rPr>
          <w:rFonts w:ascii="Verdana" w:hAnsi="Verdana"/>
        </w:rPr>
        <w:t xml:space="preserve"> Tab.</w:t>
      </w:r>
    </w:p>
    <w:p w14:paraId="2A2A4881" w14:textId="478CF805" w:rsidR="00E9576A" w:rsidRDefault="00E9576A" w:rsidP="00E9576A">
      <w:pPr>
        <w:numPr>
          <w:ilvl w:val="0"/>
          <w:numId w:val="8"/>
        </w:numPr>
        <w:rPr>
          <w:rFonts w:ascii="Verdana" w:hAnsi="Verdana"/>
        </w:rPr>
      </w:pPr>
      <w:r>
        <w:rPr>
          <w:rFonts w:ascii="Verdana" w:hAnsi="Verdana"/>
        </w:rPr>
        <w:t>Make sure the Direction is “Towards Facilities”.</w:t>
      </w:r>
    </w:p>
    <w:p w14:paraId="0613BB06" w14:textId="0B7269E1" w:rsidR="00E9576A" w:rsidRDefault="00E9576A" w:rsidP="00E9576A">
      <w:pPr>
        <w:numPr>
          <w:ilvl w:val="0"/>
          <w:numId w:val="8"/>
        </w:numPr>
        <w:rPr>
          <w:rFonts w:ascii="Verdana" w:hAnsi="Verdana"/>
        </w:rPr>
      </w:pPr>
      <w:r>
        <w:rPr>
          <w:rFonts w:ascii="Verdana" w:hAnsi="Verdana"/>
        </w:rPr>
        <w:t>Click on Run.</w:t>
      </w:r>
    </w:p>
    <w:p w14:paraId="0AB4F78A" w14:textId="5529D8BD" w:rsidR="001D4060" w:rsidRDefault="001D4060" w:rsidP="00615194">
      <w:pPr>
        <w:rPr>
          <w:rFonts w:ascii="Verdana" w:hAnsi="Verdana"/>
        </w:rPr>
      </w:pPr>
    </w:p>
    <w:p w14:paraId="416CA8EC" w14:textId="03B14DA2" w:rsidR="00C72A16" w:rsidRDefault="00C72A16" w:rsidP="00615194">
      <w:pPr>
        <w:rPr>
          <w:rFonts w:ascii="Verdana" w:hAnsi="Verdana"/>
        </w:rPr>
      </w:pPr>
      <w:r>
        <w:rPr>
          <w:rFonts w:ascii="Verdana" w:hAnsi="Verdana"/>
        </w:rPr>
        <w:t>Use the result to answer the following question.</w:t>
      </w:r>
    </w:p>
    <w:p w14:paraId="43FBEF0E" w14:textId="330ED68F" w:rsidR="00C72A16" w:rsidRDefault="00C72A16" w:rsidP="00615194">
      <w:pPr>
        <w:rPr>
          <w:rFonts w:ascii="Verdana" w:hAnsi="Verdana"/>
        </w:rPr>
      </w:pPr>
    </w:p>
    <w:p w14:paraId="4270C0AF" w14:textId="3E1DD909" w:rsidR="00C72A16" w:rsidRDefault="00C72A16" w:rsidP="001D7551">
      <w:pPr>
        <w:pStyle w:val="Head2"/>
      </w:pPr>
      <w:r w:rsidRPr="00D32D5E">
        <w:rPr>
          <w:rStyle w:val="Head2Char"/>
        </w:rPr>
        <w:lastRenderedPageBreak/>
        <w:t xml:space="preserve">Question 11. </w:t>
      </w:r>
      <w:r w:rsidR="009032A6">
        <w:t>Which pizza shop is close</w:t>
      </w:r>
      <w:r w:rsidR="005416AB">
        <w:t>s</w:t>
      </w:r>
      <w:r w:rsidR="009032A6">
        <w:t xml:space="preserve">t to the Hotel of Conrad New York Downton? </w:t>
      </w:r>
      <w:r w:rsidRPr="00615194">
        <w:t>(</w:t>
      </w:r>
      <w:r>
        <w:t>3</w:t>
      </w:r>
      <w:r w:rsidRPr="00615194">
        <w:t xml:space="preserve"> Points)</w:t>
      </w:r>
      <w:r>
        <w:t xml:space="preserve"> (Hint, </w:t>
      </w:r>
      <w:r w:rsidR="005416AB">
        <w:t>you need to turn on the hotels_manhattan_prj and pizza_shops_manhattan_prj</w:t>
      </w:r>
      <w:r w:rsidR="005F2120">
        <w:t xml:space="preserve"> layers</w:t>
      </w:r>
      <w:r w:rsidR="003D0196">
        <w:t xml:space="preserve">. You may also need to open the attribute tables </w:t>
      </w:r>
      <w:r w:rsidR="007F33E5">
        <w:t>of</w:t>
      </w:r>
      <w:r w:rsidR="003D0196">
        <w:t xml:space="preserve"> these two layers to find the name of hotels </w:t>
      </w:r>
      <w:r w:rsidR="0028514D">
        <w:t xml:space="preserve">(in </w:t>
      </w:r>
      <w:r w:rsidR="00664134">
        <w:t>User_hotel field</w:t>
      </w:r>
      <w:r w:rsidR="0028514D">
        <w:t xml:space="preserve">) </w:t>
      </w:r>
      <w:r w:rsidR="003D0196">
        <w:t>and pizza shops</w:t>
      </w:r>
      <w:r w:rsidR="0028514D">
        <w:t xml:space="preserve"> (in User_Busi field)</w:t>
      </w:r>
      <w:r>
        <w:t>)</w:t>
      </w:r>
    </w:p>
    <w:p w14:paraId="00A05405" w14:textId="4CEB0574" w:rsidR="00D32D5E" w:rsidRPr="00D32D5E" w:rsidRDefault="00D32D5E" w:rsidP="00D32D5E">
      <w:pPr>
        <w:rPr>
          <w:rFonts w:ascii="Segoe UI" w:eastAsia="SimSun" w:hAnsi="Segoe UI" w:cs="Segoe UI"/>
          <w:sz w:val="18"/>
          <w:szCs w:val="18"/>
          <w:lang w:eastAsia="zh-CN"/>
        </w:rPr>
      </w:pPr>
      <w:r w:rsidRPr="00D32D5E">
        <w:rPr>
          <w:rFonts w:ascii="Segoe UI" w:eastAsia="SimSun" w:hAnsi="Segoe UI" w:cs="Segoe UI"/>
          <w:sz w:val="18"/>
          <w:szCs w:val="18"/>
          <w:lang w:eastAsia="zh-CN"/>
        </w:rPr>
        <w:br/>
      </w:r>
    </w:p>
    <w:p w14:paraId="5B4A0A0F" w14:textId="77777777" w:rsidR="00C72A16" w:rsidRDefault="00C72A16" w:rsidP="00615194">
      <w:pPr>
        <w:rPr>
          <w:rFonts w:ascii="Verdana" w:hAnsi="Verdana"/>
        </w:rPr>
      </w:pPr>
    </w:p>
    <w:p w14:paraId="3F755C83" w14:textId="16421D8C" w:rsidR="00CC6172" w:rsidRDefault="00CC6172" w:rsidP="00CC6172">
      <w:pPr>
        <w:outlineLvl w:val="0"/>
        <w:rPr>
          <w:rFonts w:ascii="Verdana" w:hAnsi="Verdana"/>
          <w:b/>
        </w:rPr>
      </w:pPr>
      <w:r w:rsidRPr="00232452">
        <w:rPr>
          <w:rFonts w:ascii="Verdana" w:hAnsi="Verdana"/>
          <w:b/>
        </w:rPr>
        <w:t xml:space="preserve">Step </w:t>
      </w:r>
      <w:r>
        <w:rPr>
          <w:rFonts w:ascii="Verdana" w:hAnsi="Verdana"/>
          <w:b/>
        </w:rPr>
        <w:t>7</w:t>
      </w:r>
      <w:r w:rsidRPr="00232452">
        <w:rPr>
          <w:rFonts w:ascii="Verdana" w:hAnsi="Verdana"/>
          <w:b/>
        </w:rPr>
        <w:t xml:space="preserve">. </w:t>
      </w:r>
      <w:r>
        <w:rPr>
          <w:rFonts w:ascii="Verdana" w:hAnsi="Verdana"/>
          <w:b/>
        </w:rPr>
        <w:t>Location-Allocation Analysis</w:t>
      </w:r>
    </w:p>
    <w:p w14:paraId="36073F40" w14:textId="017441FB" w:rsidR="001D4060" w:rsidRDefault="001D4060" w:rsidP="00615194">
      <w:pPr>
        <w:rPr>
          <w:rFonts w:ascii="Verdana" w:hAnsi="Verdana"/>
        </w:rPr>
      </w:pPr>
    </w:p>
    <w:p w14:paraId="6413DD8C" w14:textId="2073E81E" w:rsidR="00CC6172" w:rsidRDefault="00CC6172" w:rsidP="00615194">
      <w:pPr>
        <w:rPr>
          <w:rFonts w:ascii="Verdana" w:hAnsi="Verdana"/>
        </w:rPr>
      </w:pPr>
      <w:r>
        <w:rPr>
          <w:rFonts w:ascii="Verdana" w:hAnsi="Verdana"/>
        </w:rPr>
        <w:t>Lastly, you will conduct a location-allocation analysis to determine which pizza shop is collectively nearest to all of the hotels based on travel distance and travel time.</w:t>
      </w:r>
    </w:p>
    <w:p w14:paraId="199C7C66" w14:textId="235D230F" w:rsidR="00CC6172" w:rsidRDefault="00CC6172" w:rsidP="00615194">
      <w:pPr>
        <w:rPr>
          <w:rFonts w:ascii="Verdana" w:hAnsi="Verdana"/>
        </w:rPr>
      </w:pPr>
    </w:p>
    <w:p w14:paraId="5E993FCA" w14:textId="4C57591D" w:rsidR="00CC6172" w:rsidRDefault="00CC6172" w:rsidP="00CC6172">
      <w:pPr>
        <w:numPr>
          <w:ilvl w:val="0"/>
          <w:numId w:val="8"/>
        </w:numPr>
        <w:rPr>
          <w:rFonts w:ascii="Verdana" w:hAnsi="Verdana"/>
        </w:rPr>
      </w:pPr>
      <w:r>
        <w:rPr>
          <w:rFonts w:ascii="Verdana" w:hAnsi="Verdana"/>
        </w:rPr>
        <w:t xml:space="preserve">Navigate to the Network Analysis Tab again. In the drop-down menu, select Location-Allocation. </w:t>
      </w:r>
    </w:p>
    <w:p w14:paraId="38311435" w14:textId="7C5A7781" w:rsidR="00CC6172" w:rsidRDefault="00CC6172" w:rsidP="00CC6172">
      <w:pPr>
        <w:numPr>
          <w:ilvl w:val="0"/>
          <w:numId w:val="8"/>
        </w:numPr>
        <w:rPr>
          <w:rFonts w:ascii="Verdana" w:hAnsi="Verdana"/>
        </w:rPr>
      </w:pPr>
      <w:r>
        <w:rPr>
          <w:rFonts w:ascii="Verdana" w:hAnsi="Verdana"/>
        </w:rPr>
        <w:t>A new Location-Allocation Layer should be added to the Contents Pane.</w:t>
      </w:r>
    </w:p>
    <w:p w14:paraId="35A7941D" w14:textId="77777777" w:rsidR="000E2987" w:rsidRDefault="000E2987" w:rsidP="000E2987">
      <w:pPr>
        <w:rPr>
          <w:rFonts w:ascii="Verdana" w:hAnsi="Verdana"/>
        </w:rPr>
      </w:pPr>
    </w:p>
    <w:p w14:paraId="4DE0F757" w14:textId="19CA0824" w:rsidR="00CC6172" w:rsidRDefault="00CC6172" w:rsidP="00CC6172">
      <w:pPr>
        <w:rPr>
          <w:rFonts w:ascii="Verdana" w:hAnsi="Verdana"/>
        </w:rPr>
      </w:pPr>
      <w:r w:rsidRPr="001D4060">
        <w:rPr>
          <w:rFonts w:ascii="Verdana" w:hAnsi="Verdana"/>
          <w:b/>
          <w:bCs/>
        </w:rPr>
        <w:t>Note</w:t>
      </w:r>
      <w:r>
        <w:rPr>
          <w:rFonts w:ascii="Verdana" w:hAnsi="Verdana"/>
        </w:rPr>
        <w:t xml:space="preserve">, the Location-Allocation Tab will only be available when the </w:t>
      </w:r>
      <w:r w:rsidR="00C50A55">
        <w:rPr>
          <w:rFonts w:ascii="Verdana" w:hAnsi="Verdana"/>
        </w:rPr>
        <w:t>Location-Allocation</w:t>
      </w:r>
      <w:r>
        <w:rPr>
          <w:rFonts w:ascii="Verdana" w:hAnsi="Verdana"/>
        </w:rPr>
        <w:t xml:space="preserve"> layer in the Contents Pane is Highlighted.</w:t>
      </w:r>
    </w:p>
    <w:p w14:paraId="4716AD4C" w14:textId="04FC190D" w:rsidR="00CC6172" w:rsidRDefault="00CC6172" w:rsidP="00615194">
      <w:pPr>
        <w:rPr>
          <w:rFonts w:ascii="Verdana" w:hAnsi="Verdana"/>
        </w:rPr>
      </w:pPr>
    </w:p>
    <w:p w14:paraId="4CFEF339" w14:textId="131F1D7D" w:rsidR="00CC6172" w:rsidRDefault="00CC6172" w:rsidP="00CC6172">
      <w:pPr>
        <w:numPr>
          <w:ilvl w:val="0"/>
          <w:numId w:val="8"/>
        </w:numPr>
        <w:rPr>
          <w:rFonts w:ascii="Verdana" w:hAnsi="Verdana"/>
        </w:rPr>
      </w:pPr>
      <w:r>
        <w:rPr>
          <w:rFonts w:ascii="Verdana" w:hAnsi="Verdana"/>
        </w:rPr>
        <w:t xml:space="preserve">Click on the Import Facilities icon in the Input Data group under the Location-Allocation Tab. </w:t>
      </w:r>
    </w:p>
    <w:p w14:paraId="6BC5ADB7" w14:textId="24C3AAC5" w:rsidR="00CC6172" w:rsidRDefault="00CC6172" w:rsidP="00CC6172">
      <w:pPr>
        <w:numPr>
          <w:ilvl w:val="0"/>
          <w:numId w:val="8"/>
        </w:numPr>
        <w:rPr>
          <w:rFonts w:ascii="Verdana" w:hAnsi="Verdana"/>
        </w:rPr>
      </w:pPr>
      <w:r>
        <w:rPr>
          <w:rFonts w:ascii="Verdana" w:hAnsi="Verdana"/>
        </w:rPr>
        <w:t>In the Add Locations Tool, set the Input Network Analysis Layer as “Location-Allocation” layer, and Sub Layer as “Facilities”.</w:t>
      </w:r>
    </w:p>
    <w:p w14:paraId="19A647C9" w14:textId="77777777" w:rsidR="00CC6172" w:rsidRDefault="00CC6172" w:rsidP="00CC6172">
      <w:pPr>
        <w:numPr>
          <w:ilvl w:val="0"/>
          <w:numId w:val="8"/>
        </w:numPr>
        <w:rPr>
          <w:rFonts w:ascii="Verdana" w:hAnsi="Verdana"/>
        </w:rPr>
      </w:pPr>
      <w:r>
        <w:rPr>
          <w:rFonts w:ascii="Verdana" w:hAnsi="Verdana"/>
        </w:rPr>
        <w:t>Set the Input Locations to the “pizza_shops_manhattan_prj” layer.</w:t>
      </w:r>
    </w:p>
    <w:p w14:paraId="1B1C98B4" w14:textId="77777777" w:rsidR="00CC6172" w:rsidRDefault="00CC6172" w:rsidP="00CC6172">
      <w:pPr>
        <w:numPr>
          <w:ilvl w:val="0"/>
          <w:numId w:val="8"/>
        </w:numPr>
        <w:rPr>
          <w:rFonts w:ascii="Verdana" w:hAnsi="Verdana"/>
        </w:rPr>
      </w:pPr>
      <w:r>
        <w:rPr>
          <w:rFonts w:ascii="Verdana" w:hAnsi="Verdana"/>
        </w:rPr>
        <w:t>You do not need to change any additional settings.</w:t>
      </w:r>
    </w:p>
    <w:p w14:paraId="331AEB16" w14:textId="5D781704" w:rsidR="00CC6172" w:rsidRDefault="00CC6172" w:rsidP="00CC6172">
      <w:pPr>
        <w:numPr>
          <w:ilvl w:val="0"/>
          <w:numId w:val="8"/>
        </w:numPr>
        <w:rPr>
          <w:rFonts w:ascii="Verdana" w:hAnsi="Verdana"/>
        </w:rPr>
      </w:pPr>
      <w:r>
        <w:rPr>
          <w:rFonts w:ascii="Verdana" w:hAnsi="Verdana"/>
        </w:rPr>
        <w:t>Click Apply to execute the Tool.</w:t>
      </w:r>
    </w:p>
    <w:p w14:paraId="6317E79E" w14:textId="271D7935" w:rsidR="00A019D3" w:rsidRDefault="00A019D3" w:rsidP="00A019D3">
      <w:pPr>
        <w:rPr>
          <w:rFonts w:ascii="Verdana" w:hAnsi="Verdana"/>
        </w:rPr>
      </w:pPr>
    </w:p>
    <w:p w14:paraId="5C7B45D6" w14:textId="77777777" w:rsidR="00342200" w:rsidRDefault="00342200" w:rsidP="00342200">
      <w:pPr>
        <w:rPr>
          <w:rFonts w:ascii="Verdana" w:hAnsi="Verdana"/>
        </w:rPr>
      </w:pPr>
      <w:r>
        <w:rPr>
          <w:rFonts w:ascii="Verdana" w:hAnsi="Verdana"/>
        </w:rPr>
        <w:t>Again, to read the results clearly, you can turn off other layers.</w:t>
      </w:r>
    </w:p>
    <w:p w14:paraId="30BFB3CE" w14:textId="00330042" w:rsidR="00A019D3" w:rsidRDefault="00A019D3" w:rsidP="00A019D3">
      <w:pPr>
        <w:rPr>
          <w:rFonts w:ascii="Verdana" w:hAnsi="Verdana"/>
        </w:rPr>
      </w:pPr>
    </w:p>
    <w:p w14:paraId="3F9D8B77" w14:textId="1C49930F" w:rsidR="00342200" w:rsidRDefault="00342200" w:rsidP="00A019D3">
      <w:pPr>
        <w:rPr>
          <w:rFonts w:ascii="Verdana" w:hAnsi="Verdana"/>
        </w:rPr>
      </w:pPr>
      <w:r>
        <w:rPr>
          <w:rFonts w:ascii="Verdana" w:hAnsi="Verdana"/>
        </w:rPr>
        <w:t>Next, you will need to import the hotels as the demand points.</w:t>
      </w:r>
    </w:p>
    <w:p w14:paraId="4D9B799E" w14:textId="77777777" w:rsidR="00342200" w:rsidRDefault="00342200" w:rsidP="00A019D3">
      <w:pPr>
        <w:rPr>
          <w:rFonts w:ascii="Verdana" w:hAnsi="Verdana"/>
        </w:rPr>
      </w:pPr>
    </w:p>
    <w:p w14:paraId="6C79E1B9" w14:textId="09790DC1" w:rsidR="00342200" w:rsidRDefault="00342200" w:rsidP="00342200">
      <w:pPr>
        <w:numPr>
          <w:ilvl w:val="0"/>
          <w:numId w:val="8"/>
        </w:numPr>
        <w:rPr>
          <w:rFonts w:ascii="Verdana" w:hAnsi="Verdana"/>
        </w:rPr>
      </w:pPr>
      <w:r>
        <w:rPr>
          <w:rFonts w:ascii="Verdana" w:hAnsi="Verdana"/>
        </w:rPr>
        <w:t xml:space="preserve">Click on the Import Demand Points icon in the Input Data group under the Location-Allocation Tab. </w:t>
      </w:r>
    </w:p>
    <w:p w14:paraId="1AD56B53" w14:textId="60BC061E" w:rsidR="00342200" w:rsidRDefault="00342200" w:rsidP="00342200">
      <w:pPr>
        <w:numPr>
          <w:ilvl w:val="0"/>
          <w:numId w:val="8"/>
        </w:numPr>
        <w:rPr>
          <w:rFonts w:ascii="Verdana" w:hAnsi="Verdana"/>
        </w:rPr>
      </w:pPr>
      <w:r>
        <w:rPr>
          <w:rFonts w:ascii="Verdana" w:hAnsi="Verdana"/>
        </w:rPr>
        <w:t>In the Add Locations Tool, set the Input Network Analysis Layer as “Location-Allocation” layer, and Sub Layer as “Demand Points”.</w:t>
      </w:r>
    </w:p>
    <w:p w14:paraId="0882FF09" w14:textId="1FD2CD72" w:rsidR="00342200" w:rsidRDefault="00342200" w:rsidP="00342200">
      <w:pPr>
        <w:numPr>
          <w:ilvl w:val="0"/>
          <w:numId w:val="8"/>
        </w:numPr>
        <w:rPr>
          <w:rFonts w:ascii="Verdana" w:hAnsi="Verdana"/>
        </w:rPr>
      </w:pPr>
      <w:r>
        <w:rPr>
          <w:rFonts w:ascii="Verdana" w:hAnsi="Verdana"/>
        </w:rPr>
        <w:t>Set the Input Locations to the “</w:t>
      </w:r>
      <w:r w:rsidR="005B5823">
        <w:rPr>
          <w:rFonts w:ascii="Verdana" w:hAnsi="Verdana"/>
        </w:rPr>
        <w:t>hotels_manhattan_prj</w:t>
      </w:r>
      <w:r>
        <w:rPr>
          <w:rFonts w:ascii="Verdana" w:hAnsi="Verdana"/>
        </w:rPr>
        <w:t>” layer.</w:t>
      </w:r>
    </w:p>
    <w:p w14:paraId="247EB25F" w14:textId="77777777" w:rsidR="00342200" w:rsidRDefault="00342200" w:rsidP="00342200">
      <w:pPr>
        <w:numPr>
          <w:ilvl w:val="0"/>
          <w:numId w:val="8"/>
        </w:numPr>
        <w:rPr>
          <w:rFonts w:ascii="Verdana" w:hAnsi="Verdana"/>
        </w:rPr>
      </w:pPr>
      <w:r>
        <w:rPr>
          <w:rFonts w:ascii="Verdana" w:hAnsi="Verdana"/>
        </w:rPr>
        <w:t>You do not need to change any additional settings.</w:t>
      </w:r>
    </w:p>
    <w:p w14:paraId="3515FBED" w14:textId="0FB0E185" w:rsidR="00A37CBB" w:rsidRDefault="00342200" w:rsidP="00A37CBB">
      <w:pPr>
        <w:numPr>
          <w:ilvl w:val="0"/>
          <w:numId w:val="8"/>
        </w:numPr>
        <w:rPr>
          <w:rFonts w:ascii="Verdana" w:hAnsi="Verdana"/>
        </w:rPr>
      </w:pPr>
      <w:r>
        <w:rPr>
          <w:rFonts w:ascii="Verdana" w:hAnsi="Verdana"/>
        </w:rPr>
        <w:t>Click Apply to execute the Tool.</w:t>
      </w:r>
    </w:p>
    <w:p w14:paraId="1CE7825D" w14:textId="77777777" w:rsidR="00A37CBB" w:rsidRDefault="00A37CBB" w:rsidP="00A37CBB">
      <w:pPr>
        <w:rPr>
          <w:rFonts w:ascii="Verdana" w:hAnsi="Verdana"/>
        </w:rPr>
      </w:pPr>
    </w:p>
    <w:p w14:paraId="7880DAC9" w14:textId="77777777" w:rsidR="00A37CBB" w:rsidRDefault="00A37CBB" w:rsidP="00A37CBB">
      <w:pPr>
        <w:rPr>
          <w:rFonts w:ascii="Verdana" w:hAnsi="Verdana"/>
        </w:rPr>
      </w:pPr>
      <w:r>
        <w:rPr>
          <w:rFonts w:ascii="Verdana" w:hAnsi="Verdana"/>
        </w:rPr>
        <w:t>You will run this tool optimized for distance.</w:t>
      </w:r>
    </w:p>
    <w:p w14:paraId="02564949" w14:textId="4C3EC1EC" w:rsidR="00A37CBB" w:rsidRDefault="00A37CBB" w:rsidP="00A37CBB">
      <w:pPr>
        <w:numPr>
          <w:ilvl w:val="0"/>
          <w:numId w:val="8"/>
        </w:numPr>
        <w:rPr>
          <w:rFonts w:ascii="Verdana" w:hAnsi="Verdana"/>
        </w:rPr>
      </w:pPr>
      <w:r>
        <w:rPr>
          <w:rFonts w:ascii="Verdana" w:hAnsi="Verdana"/>
        </w:rPr>
        <w:t>Set Mode as “Distance_mode” in the Travel Settings group under the Location-Allocation Layer Tab.</w:t>
      </w:r>
    </w:p>
    <w:p w14:paraId="4346172A" w14:textId="001DDB26" w:rsidR="00A37CBB" w:rsidRDefault="00A37CBB" w:rsidP="00A37CBB">
      <w:pPr>
        <w:numPr>
          <w:ilvl w:val="0"/>
          <w:numId w:val="8"/>
        </w:numPr>
        <w:rPr>
          <w:rFonts w:ascii="Verdana" w:hAnsi="Verdana"/>
        </w:rPr>
      </w:pPr>
      <w:r>
        <w:rPr>
          <w:rFonts w:ascii="Verdana" w:hAnsi="Verdana"/>
        </w:rPr>
        <w:t>Make sure the Direction is “Away from Facilities”.</w:t>
      </w:r>
    </w:p>
    <w:p w14:paraId="146CE3A6" w14:textId="1C645C5A" w:rsidR="00A37CBB" w:rsidRDefault="00A37CBB" w:rsidP="00A37CBB">
      <w:pPr>
        <w:numPr>
          <w:ilvl w:val="0"/>
          <w:numId w:val="8"/>
        </w:numPr>
        <w:rPr>
          <w:rFonts w:ascii="Verdana" w:hAnsi="Verdana"/>
        </w:rPr>
      </w:pPr>
      <w:r>
        <w:rPr>
          <w:rFonts w:ascii="Verdana" w:hAnsi="Verdana"/>
        </w:rPr>
        <w:t>Make sure the Facilities is set to 1.</w:t>
      </w:r>
    </w:p>
    <w:p w14:paraId="0856CBAF" w14:textId="51713C29" w:rsidR="00A37CBB" w:rsidRDefault="00A37CBB" w:rsidP="00A37CBB">
      <w:pPr>
        <w:numPr>
          <w:ilvl w:val="0"/>
          <w:numId w:val="8"/>
        </w:numPr>
        <w:rPr>
          <w:rFonts w:ascii="Verdana" w:hAnsi="Verdana"/>
        </w:rPr>
      </w:pPr>
      <w:r>
        <w:rPr>
          <w:rFonts w:ascii="Verdana" w:hAnsi="Verdana"/>
        </w:rPr>
        <w:lastRenderedPageBreak/>
        <w:t>You do not need to change others.</w:t>
      </w:r>
    </w:p>
    <w:p w14:paraId="72F36F16" w14:textId="77777777" w:rsidR="00A37CBB" w:rsidRDefault="00A37CBB" w:rsidP="00A37CBB">
      <w:pPr>
        <w:numPr>
          <w:ilvl w:val="0"/>
          <w:numId w:val="8"/>
        </w:numPr>
        <w:rPr>
          <w:rFonts w:ascii="Verdana" w:hAnsi="Verdana"/>
        </w:rPr>
      </w:pPr>
      <w:r>
        <w:rPr>
          <w:rFonts w:ascii="Verdana" w:hAnsi="Verdana"/>
        </w:rPr>
        <w:t>Click on Run.</w:t>
      </w:r>
    </w:p>
    <w:p w14:paraId="07B29814" w14:textId="5137AD07" w:rsidR="00A37CBB" w:rsidRDefault="00A37CBB" w:rsidP="00A37CBB">
      <w:pPr>
        <w:rPr>
          <w:rFonts w:ascii="Verdana" w:hAnsi="Verdana"/>
        </w:rPr>
      </w:pPr>
    </w:p>
    <w:p w14:paraId="5FF5D88E" w14:textId="1125B590" w:rsidR="00A37CBB" w:rsidRDefault="00A37CBB" w:rsidP="00A37CBB">
      <w:pPr>
        <w:rPr>
          <w:rFonts w:ascii="Verdana" w:hAnsi="Verdana"/>
        </w:rPr>
      </w:pPr>
      <w:r>
        <w:rPr>
          <w:rFonts w:ascii="Verdana" w:hAnsi="Verdana"/>
        </w:rPr>
        <w:t>Use the result to answer the following question.</w:t>
      </w:r>
    </w:p>
    <w:p w14:paraId="6EB31513" w14:textId="77777777" w:rsidR="00A37CBB" w:rsidRPr="00A37CBB" w:rsidRDefault="00A37CBB" w:rsidP="00A37CBB">
      <w:pPr>
        <w:rPr>
          <w:rFonts w:ascii="Verdana" w:hAnsi="Verdana"/>
        </w:rPr>
      </w:pPr>
    </w:p>
    <w:p w14:paraId="13B56BB2" w14:textId="0D78096F" w:rsidR="00A37CBB" w:rsidRDefault="00A37CBB" w:rsidP="001D7551">
      <w:pPr>
        <w:pStyle w:val="Head2"/>
      </w:pPr>
      <w:r w:rsidRPr="00615194">
        <w:t xml:space="preserve">Question </w:t>
      </w:r>
      <w:r>
        <w:t>12</w:t>
      </w:r>
      <w:r w:rsidRPr="00615194">
        <w:t xml:space="preserve">. </w:t>
      </w:r>
      <w:r>
        <w:t xml:space="preserve">Which pizza shop is collectively nearest to all hotels based on travel distance? </w:t>
      </w:r>
      <w:r w:rsidRPr="00615194">
        <w:t>(</w:t>
      </w:r>
      <w:r w:rsidR="005A12B1">
        <w:t>2</w:t>
      </w:r>
      <w:r w:rsidRPr="00615194">
        <w:t xml:space="preserve"> Points)</w:t>
      </w:r>
      <w:r>
        <w:t xml:space="preserve"> (Hint, you need to turn on the</w:t>
      </w:r>
      <w:r w:rsidR="00E12B58">
        <w:t xml:space="preserve"> </w:t>
      </w:r>
      <w:r>
        <w:t xml:space="preserve">pizza_shops_manhattan_prj layers. You may also need to open the attribute tables of </w:t>
      </w:r>
      <w:r w:rsidR="00E12B58">
        <w:t>the</w:t>
      </w:r>
      <w:r>
        <w:t xml:space="preserve"> layer to find the name of pizza shops (in User_Busi field))</w:t>
      </w:r>
    </w:p>
    <w:p w14:paraId="5659C59D" w14:textId="670323DB" w:rsidR="00CC6172" w:rsidRPr="00D44158" w:rsidRDefault="00CC6172" w:rsidP="00615194">
      <w:pPr>
        <w:rPr>
          <w:rFonts w:ascii="Verdana" w:eastAsia="SimSun" w:hAnsi="Verdana"/>
          <w:color w:val="EE0000"/>
          <w:lang w:eastAsia="zh-CN"/>
        </w:rPr>
      </w:pPr>
    </w:p>
    <w:p w14:paraId="0FD2CF3D" w14:textId="25651D72" w:rsidR="0053773F" w:rsidRDefault="0053773F" w:rsidP="000074EE">
      <w:pPr>
        <w:rPr>
          <w:rFonts w:ascii="Verdana" w:hAnsi="Verdana"/>
          <w:bCs/>
        </w:rPr>
      </w:pPr>
    </w:p>
    <w:p w14:paraId="3327606D" w14:textId="15204EE4" w:rsidR="0053773F" w:rsidRDefault="0053773F" w:rsidP="000074EE">
      <w:pPr>
        <w:rPr>
          <w:rFonts w:ascii="Verdana" w:hAnsi="Verdana"/>
          <w:bCs/>
        </w:rPr>
      </w:pPr>
      <w:r>
        <w:rPr>
          <w:rFonts w:ascii="Verdana" w:hAnsi="Verdana"/>
          <w:bCs/>
        </w:rPr>
        <w:t>Re-execute the analysis, but change the Mode to “Time_mode”.</w:t>
      </w:r>
    </w:p>
    <w:p w14:paraId="137F3428" w14:textId="1200A645" w:rsidR="0053773F" w:rsidRDefault="0053773F" w:rsidP="000074EE">
      <w:pPr>
        <w:rPr>
          <w:rFonts w:ascii="Verdana" w:hAnsi="Verdana"/>
          <w:bCs/>
        </w:rPr>
      </w:pPr>
    </w:p>
    <w:p w14:paraId="78D54E1F" w14:textId="620A51E9" w:rsidR="0053773F" w:rsidRDefault="0053773F" w:rsidP="000074EE">
      <w:pPr>
        <w:rPr>
          <w:rFonts w:ascii="Verdana" w:hAnsi="Verdana"/>
          <w:bCs/>
        </w:rPr>
      </w:pPr>
      <w:r>
        <w:rPr>
          <w:rFonts w:ascii="Verdana" w:hAnsi="Verdana"/>
          <w:bCs/>
        </w:rPr>
        <w:t>Use the result to answer the following question.</w:t>
      </w:r>
    </w:p>
    <w:p w14:paraId="40F54F28" w14:textId="1DEA8082" w:rsidR="0053773F" w:rsidRDefault="0053773F" w:rsidP="000074EE">
      <w:pPr>
        <w:rPr>
          <w:rFonts w:ascii="Verdana" w:hAnsi="Verdana"/>
          <w:bCs/>
        </w:rPr>
      </w:pPr>
    </w:p>
    <w:p w14:paraId="17FF293D" w14:textId="658E5B22" w:rsidR="00647682" w:rsidRDefault="00647682" w:rsidP="00475BD2">
      <w:pPr>
        <w:pStyle w:val="Head2"/>
      </w:pPr>
      <w:r>
        <w:t>Deliverable 5</w:t>
      </w:r>
      <w:r w:rsidRPr="002A4B14">
        <w:t>.</w:t>
      </w:r>
      <w:r w:rsidRPr="00D0142B">
        <w:t xml:space="preserve"> </w:t>
      </w:r>
      <w:r>
        <w:t xml:space="preserve">Screenshot your map showing the </w:t>
      </w:r>
      <w:r w:rsidR="00B959D2">
        <w:t>pizza shop that is collectively nearest to all hotels based on travel time</w:t>
      </w:r>
      <w:r>
        <w:t>.</w:t>
      </w:r>
      <w:r w:rsidRPr="00D0142B">
        <w:t xml:space="preserve"> (5 Points)</w:t>
      </w:r>
    </w:p>
    <w:p w14:paraId="4850BFF0" w14:textId="26E4183C" w:rsidR="0053773F" w:rsidRPr="0053773F" w:rsidRDefault="0053773F" w:rsidP="000074EE">
      <w:pPr>
        <w:rPr>
          <w:rFonts w:ascii="Verdana" w:hAnsi="Verdana"/>
          <w:bCs/>
        </w:rPr>
      </w:pPr>
    </w:p>
    <w:p w14:paraId="46BDD74A" w14:textId="5763C3E7" w:rsidR="00BA3704" w:rsidRPr="00BA3704" w:rsidRDefault="00BA3704" w:rsidP="00BA3704">
      <w:pPr>
        <w:spacing w:after="158" w:line="259" w:lineRule="auto"/>
        <w:ind w:right="936"/>
        <w:outlineLvl w:val="0"/>
        <w:rPr>
          <w:rFonts w:ascii="Verdana" w:hAnsi="Verdana"/>
          <w:b/>
        </w:rPr>
      </w:pPr>
      <w:r w:rsidRPr="00BA3704">
        <w:rPr>
          <w:rFonts w:ascii="Verdana" w:hAnsi="Verdana"/>
          <w:b/>
        </w:rPr>
        <w:t>End of Exercise</w:t>
      </w:r>
    </w:p>
    <w:p w14:paraId="118CC22F" w14:textId="5BAE3F43" w:rsidR="00AD7B63" w:rsidRPr="00AD7B63" w:rsidRDefault="00AD7B63" w:rsidP="00BA3704">
      <w:pPr>
        <w:spacing w:after="158" w:line="259" w:lineRule="auto"/>
        <w:ind w:right="936"/>
        <w:outlineLvl w:val="0"/>
        <w:rPr>
          <w:rFonts w:ascii="Verdana" w:hAnsi="Verdana"/>
          <w:b/>
        </w:rPr>
      </w:pPr>
      <w:r w:rsidRPr="00AD7B63">
        <w:rPr>
          <w:rFonts w:ascii="Verdana" w:hAnsi="Verdana"/>
          <w:b/>
        </w:rPr>
        <w:t>Homework</w:t>
      </w:r>
    </w:p>
    <w:p w14:paraId="1464546E" w14:textId="44212873" w:rsidR="003F012F" w:rsidRPr="000074EE" w:rsidRDefault="00AD7B63" w:rsidP="003F012F">
      <w:pPr>
        <w:spacing w:after="158" w:line="260" w:lineRule="auto"/>
        <w:ind w:right="937"/>
        <w:rPr>
          <w:rFonts w:ascii="Verdana" w:hAnsi="Verdana"/>
        </w:rPr>
      </w:pPr>
      <w:r w:rsidRPr="00AD7B63">
        <w:rPr>
          <w:rFonts w:ascii="Verdana" w:hAnsi="Verdana"/>
        </w:rPr>
        <w:t>P</w:t>
      </w:r>
      <w:r w:rsidRPr="00AD7B63">
        <w:rPr>
          <w:rFonts w:ascii="Verdana" w:hAnsi="Verdana" w:hint="eastAsia"/>
        </w:rPr>
        <w:t>lease</w:t>
      </w:r>
      <w:r w:rsidRPr="00AD7B63">
        <w:rPr>
          <w:rFonts w:ascii="Verdana" w:hAnsi="Verdana"/>
        </w:rPr>
        <w:t xml:space="preserve"> submit a word file with </w:t>
      </w:r>
      <w:r w:rsidR="00A93293">
        <w:rPr>
          <w:rFonts w:ascii="Verdana" w:hAnsi="Verdana"/>
        </w:rPr>
        <w:t>12</w:t>
      </w:r>
      <w:r w:rsidRPr="00AD7B63">
        <w:rPr>
          <w:rFonts w:ascii="Verdana" w:hAnsi="Verdana"/>
        </w:rPr>
        <w:t xml:space="preserve"> questions and </w:t>
      </w:r>
      <w:r w:rsidR="00A93293">
        <w:rPr>
          <w:rFonts w:ascii="Verdana" w:hAnsi="Verdana"/>
        </w:rPr>
        <w:t>5</w:t>
      </w:r>
      <w:r w:rsidR="00084389">
        <w:rPr>
          <w:rFonts w:ascii="Verdana" w:hAnsi="Verdana"/>
        </w:rPr>
        <w:t xml:space="preserve"> deliverables</w:t>
      </w:r>
      <w:r w:rsidRPr="00AD7B63">
        <w:rPr>
          <w:rFonts w:ascii="Verdana" w:hAnsi="Verdana"/>
        </w:rPr>
        <w:t>. Please submit through Blackboard.</w:t>
      </w:r>
    </w:p>
    <w:sectPr w:rsidR="003F012F" w:rsidRPr="000074EE" w:rsidSect="00EF0DFB">
      <w:headerReference w:type="even" r:id="rId60"/>
      <w:headerReference w:type="default" r:id="rId61"/>
      <w:footerReference w:type="even" r:id="rId62"/>
      <w:footerReference w:type="default" r:id="rId63"/>
      <w:type w:val="continuous"/>
      <w:pgSz w:w="12240" w:h="15840"/>
      <w:pgMar w:top="1260" w:right="135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BA269" w14:textId="77777777" w:rsidR="00550185" w:rsidRDefault="00550185">
      <w:r>
        <w:separator/>
      </w:r>
    </w:p>
  </w:endnote>
  <w:endnote w:type="continuationSeparator" w:id="0">
    <w:p w14:paraId="1951118D" w14:textId="77777777" w:rsidR="00550185" w:rsidRDefault="00550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ヒラギノ角ゴ Pro W3">
    <w:altName w:val="Yu Gothic"/>
    <w:charset w:val="80"/>
    <w:family w:val="auto"/>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A9DF3"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478F" w14:textId="0FAECA8B"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1</w:t>
    </w:r>
    <w:r>
      <w:rPr>
        <w:rStyle w:val="PageNumber"/>
        <w:sz w:val="24"/>
      </w:rPr>
      <w:fldChar w:fldCharType="end"/>
    </w:r>
    <w:r>
      <w:rPr>
        <w:rStyle w:val="PageNumbe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B9D9"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2044"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3205" w14:textId="4F772DE4"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38</w:t>
    </w:r>
    <w:r>
      <w:rPr>
        <w:rStyle w:val="PageNumber"/>
        <w:sz w:val="24"/>
      </w:rPr>
      <w:fldChar w:fldCharType="end"/>
    </w:r>
    <w:r>
      <w:rPr>
        <w:rStyle w:val="PageNumbe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C2040" w14:textId="699B5AEC"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39</w:t>
    </w:r>
    <w:r>
      <w:rPr>
        <w:rStyle w:val="PageNumber"/>
        <w:sz w:val="24"/>
      </w:rPr>
      <w:fldChar w:fldCharType="end"/>
    </w:r>
    <w:r>
      <w:rPr>
        <w:rStyle w:val="PageNumbe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643D" w14:textId="77777777" w:rsidR="00550185" w:rsidRDefault="00550185">
      <w:r>
        <w:separator/>
      </w:r>
    </w:p>
  </w:footnote>
  <w:footnote w:type="continuationSeparator" w:id="0">
    <w:p w14:paraId="35D5CF78" w14:textId="77777777" w:rsidR="00550185" w:rsidRDefault="005501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524B" w14:textId="3458EE76" w:rsidR="00184FA5" w:rsidRDefault="00184FA5">
    <w:pPr>
      <w:pStyle w:val="Header"/>
      <w:tabs>
        <w:tab w:val="clear" w:pos="8640"/>
        <w:tab w:val="right" w:pos="8620"/>
      </w:tabs>
      <w:rPr>
        <w:rFonts w:ascii="Arial" w:hAnsi="Arial"/>
        <w:sz w:val="20"/>
      </w:rPr>
    </w:pPr>
    <w:r>
      <w:rPr>
        <w:rFonts w:ascii="Arial" w:hAnsi="Arial"/>
        <w:sz w:val="20"/>
      </w:rPr>
      <w:t>GIS Fundamentals: Supplementary Lessons with ArcPro</w:t>
    </w:r>
    <w:r>
      <w:rPr>
        <w:rFonts w:ascii="Arial" w:hAnsi="Arial"/>
        <w:sz w:val="20"/>
      </w:rPr>
      <w:tab/>
      <w:t>Introduction to ArcPro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69109" w14:textId="6B3DFEB0" w:rsidR="00184FA5" w:rsidRDefault="00184FA5">
    <w:pPr>
      <w:pStyle w:val="Header"/>
      <w:tabs>
        <w:tab w:val="clear" w:pos="8640"/>
        <w:tab w:val="right" w:pos="8620"/>
      </w:tabs>
      <w:rPr>
        <w:rFonts w:ascii="Arial" w:hAnsi="Arial"/>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9283" w14:textId="49D4A406" w:rsidR="00184FA5" w:rsidRDefault="00184FA5">
    <w:pPr>
      <w:pStyle w:val="Header"/>
      <w:tabs>
        <w:tab w:val="clear" w:pos="8640"/>
        <w:tab w:val="right" w:pos="8620"/>
      </w:tabs>
      <w:rPr>
        <w:rFonts w:ascii="Arial" w:hAnsi="Arial"/>
        <w:sz w:val="20"/>
      </w:rPr>
    </w:pPr>
    <w:r>
      <w:rPr>
        <w:rFonts w:ascii="Arial" w:hAnsi="Arial"/>
        <w:sz w:val="20"/>
      </w:rPr>
      <w:t>GIS Fundamentals: Supplementary Lessons with ArcPro</w:t>
    </w:r>
    <w:r>
      <w:rPr>
        <w:rFonts w:ascii="Arial" w:hAnsi="Arial"/>
        <w:sz w:val="20"/>
      </w:rPr>
      <w:tab/>
      <w:t>Introduction to ArcPro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FE0B" w14:textId="52539D14" w:rsidR="00184FA5" w:rsidRDefault="00184FA5">
    <w:pPr>
      <w:pStyle w:val="Header"/>
      <w:tabs>
        <w:tab w:val="clear" w:pos="8640"/>
        <w:tab w:val="right" w:pos="8620"/>
      </w:tabs>
      <w:rPr>
        <w:rFonts w:ascii="Arial" w:hAnsi="Arial"/>
        <w:sz w:val="20"/>
      </w:rPr>
    </w:pPr>
    <w:r>
      <w:rPr>
        <w:rFonts w:ascii="Arial" w:hAnsi="Arial"/>
        <w:sz w:val="20"/>
      </w:rPr>
      <w:t>GIS Fundamentals: Supplementary Lessons with ArcPro</w:t>
    </w:r>
    <w:r>
      <w:rPr>
        <w:rFonts w:ascii="Arial" w:hAnsi="Arial"/>
        <w:sz w:val="20"/>
      </w:rPr>
      <w:tab/>
      <w:t>Introduction to ArcPro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4A0E" w14:textId="00A139E9" w:rsidR="00184FA5" w:rsidRPr="009C7C90" w:rsidRDefault="00184FA5" w:rsidP="009C7C9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1330" w14:textId="30AA0452" w:rsidR="00184FA5" w:rsidRDefault="00184FA5">
    <w:pPr>
      <w:pStyle w:val="Header"/>
      <w:tabs>
        <w:tab w:val="clear" w:pos="8640"/>
        <w:tab w:val="right" w:pos="8620"/>
      </w:tabs>
      <w:rPr>
        <w:rFonts w:ascii="Arial" w:hAnsi="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1" w15:restartNumberingAfterBreak="0">
    <w:nsid w:val="00000002"/>
    <w:multiLevelType w:val="multilevel"/>
    <w:tmpl w:val="894EE874"/>
    <w:lvl w:ilvl="0">
      <w:start w:val="1"/>
      <w:numFmt w:val="decimal"/>
      <w:isLgl/>
      <w:lvlText w:val="%1)"/>
      <w:lvlJc w:val="left"/>
      <w:pPr>
        <w:tabs>
          <w:tab w:val="num" w:pos="450"/>
        </w:tabs>
        <w:ind w:left="450" w:firstLine="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2" w15:restartNumberingAfterBreak="0">
    <w:nsid w:val="00000003"/>
    <w:multiLevelType w:val="multilevel"/>
    <w:tmpl w:val="894EE875"/>
    <w:lvl w:ilvl="0">
      <w:start w:val="1"/>
      <w:numFmt w:val="decimal"/>
      <w:isLgl/>
      <w:lvlText w:val="%1)"/>
      <w:lvlJc w:val="left"/>
      <w:pPr>
        <w:tabs>
          <w:tab w:val="num" w:pos="360"/>
        </w:tabs>
        <w:ind w:left="360" w:firstLine="36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3" w15:restartNumberingAfterBreak="0">
    <w:nsid w:val="0B1D1941"/>
    <w:multiLevelType w:val="hybridMultilevel"/>
    <w:tmpl w:val="50869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76C50"/>
    <w:multiLevelType w:val="hybridMultilevel"/>
    <w:tmpl w:val="EE56D8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60979"/>
    <w:multiLevelType w:val="hybridMultilevel"/>
    <w:tmpl w:val="732024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61D80"/>
    <w:multiLevelType w:val="hybridMultilevel"/>
    <w:tmpl w:val="CD608B2A"/>
    <w:lvl w:ilvl="0" w:tplc="60B200A0">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7E16D7"/>
    <w:multiLevelType w:val="hybridMultilevel"/>
    <w:tmpl w:val="B42C7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4305E9"/>
    <w:multiLevelType w:val="hybridMultilevel"/>
    <w:tmpl w:val="F5CC54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9E01EA"/>
    <w:multiLevelType w:val="hybridMultilevel"/>
    <w:tmpl w:val="D55A71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AE677B"/>
    <w:multiLevelType w:val="hybridMultilevel"/>
    <w:tmpl w:val="40D8F3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A3186"/>
    <w:multiLevelType w:val="hybridMultilevel"/>
    <w:tmpl w:val="D11A77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AA27FB"/>
    <w:multiLevelType w:val="hybridMultilevel"/>
    <w:tmpl w:val="5D1A4B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B12B32"/>
    <w:multiLevelType w:val="hybridMultilevel"/>
    <w:tmpl w:val="A51A4B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5F29E0"/>
    <w:multiLevelType w:val="hybridMultilevel"/>
    <w:tmpl w:val="6B3A2482"/>
    <w:lvl w:ilvl="0" w:tplc="081437AA">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ED62881A">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DD70C556">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C600C34">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A0B84DD2">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F820F7C">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7D06F052">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413CFF6A">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27007D8E">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1066799973">
    <w:abstractNumId w:val="0"/>
  </w:num>
  <w:num w:numId="2" w16cid:durableId="2123724676">
    <w:abstractNumId w:val="1"/>
  </w:num>
  <w:num w:numId="3" w16cid:durableId="755248372">
    <w:abstractNumId w:val="2"/>
  </w:num>
  <w:num w:numId="4" w16cid:durableId="1488939477">
    <w:abstractNumId w:val="9"/>
  </w:num>
  <w:num w:numId="5" w16cid:durableId="870260816">
    <w:abstractNumId w:val="8"/>
  </w:num>
  <w:num w:numId="6" w16cid:durableId="1884293937">
    <w:abstractNumId w:val="6"/>
  </w:num>
  <w:num w:numId="7" w16cid:durableId="397410360">
    <w:abstractNumId w:val="4"/>
  </w:num>
  <w:num w:numId="8" w16cid:durableId="536550466">
    <w:abstractNumId w:val="3"/>
  </w:num>
  <w:num w:numId="9" w16cid:durableId="63454892">
    <w:abstractNumId w:val="14"/>
  </w:num>
  <w:num w:numId="10" w16cid:durableId="2122993182">
    <w:abstractNumId w:val="11"/>
  </w:num>
  <w:num w:numId="11" w16cid:durableId="910116776">
    <w:abstractNumId w:val="12"/>
  </w:num>
  <w:num w:numId="12" w16cid:durableId="795294797">
    <w:abstractNumId w:val="5"/>
  </w:num>
  <w:num w:numId="13" w16cid:durableId="1803116723">
    <w:abstractNumId w:val="7"/>
  </w:num>
  <w:num w:numId="14" w16cid:durableId="159467806">
    <w:abstractNumId w:val="13"/>
  </w:num>
  <w:num w:numId="15" w16cid:durableId="7784534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4616"/>
    <w:rsid w:val="00003667"/>
    <w:rsid w:val="000048C2"/>
    <w:rsid w:val="000074EE"/>
    <w:rsid w:val="00007A54"/>
    <w:rsid w:val="00007A5F"/>
    <w:rsid w:val="00011297"/>
    <w:rsid w:val="0001442B"/>
    <w:rsid w:val="00014784"/>
    <w:rsid w:val="00014C6F"/>
    <w:rsid w:val="00016DBF"/>
    <w:rsid w:val="0001728C"/>
    <w:rsid w:val="000174C7"/>
    <w:rsid w:val="00020FBF"/>
    <w:rsid w:val="0002113B"/>
    <w:rsid w:val="00021453"/>
    <w:rsid w:val="0002174D"/>
    <w:rsid w:val="0002224A"/>
    <w:rsid w:val="00022CF1"/>
    <w:rsid w:val="000334BA"/>
    <w:rsid w:val="00037188"/>
    <w:rsid w:val="000374C8"/>
    <w:rsid w:val="00045241"/>
    <w:rsid w:val="0004568B"/>
    <w:rsid w:val="00054D9F"/>
    <w:rsid w:val="00056FB2"/>
    <w:rsid w:val="00057FE8"/>
    <w:rsid w:val="0006245A"/>
    <w:rsid w:val="00063BA0"/>
    <w:rsid w:val="00066D27"/>
    <w:rsid w:val="000733D2"/>
    <w:rsid w:val="0007567C"/>
    <w:rsid w:val="00084389"/>
    <w:rsid w:val="00084550"/>
    <w:rsid w:val="00084657"/>
    <w:rsid w:val="0009338A"/>
    <w:rsid w:val="0009364B"/>
    <w:rsid w:val="000945BD"/>
    <w:rsid w:val="000961B1"/>
    <w:rsid w:val="00097C59"/>
    <w:rsid w:val="00097FA9"/>
    <w:rsid w:val="000A6A25"/>
    <w:rsid w:val="000B271D"/>
    <w:rsid w:val="000C5387"/>
    <w:rsid w:val="000C5893"/>
    <w:rsid w:val="000D58D2"/>
    <w:rsid w:val="000D5D5A"/>
    <w:rsid w:val="000D5DF2"/>
    <w:rsid w:val="000E0E12"/>
    <w:rsid w:val="000E0F52"/>
    <w:rsid w:val="000E1557"/>
    <w:rsid w:val="000E1668"/>
    <w:rsid w:val="000E2987"/>
    <w:rsid w:val="000E6384"/>
    <w:rsid w:val="000F4A12"/>
    <w:rsid w:val="000F6C4A"/>
    <w:rsid w:val="00100E51"/>
    <w:rsid w:val="00101B06"/>
    <w:rsid w:val="001026CF"/>
    <w:rsid w:val="00102E33"/>
    <w:rsid w:val="00106D02"/>
    <w:rsid w:val="00110681"/>
    <w:rsid w:val="0011148F"/>
    <w:rsid w:val="0012056C"/>
    <w:rsid w:val="001226B0"/>
    <w:rsid w:val="00123BB2"/>
    <w:rsid w:val="00126A30"/>
    <w:rsid w:val="00132D1C"/>
    <w:rsid w:val="0013639A"/>
    <w:rsid w:val="00140183"/>
    <w:rsid w:val="00141765"/>
    <w:rsid w:val="00142F6D"/>
    <w:rsid w:val="0014661A"/>
    <w:rsid w:val="00150E53"/>
    <w:rsid w:val="00150F95"/>
    <w:rsid w:val="00151204"/>
    <w:rsid w:val="001532F2"/>
    <w:rsid w:val="001542BB"/>
    <w:rsid w:val="0015468B"/>
    <w:rsid w:val="00154DCC"/>
    <w:rsid w:val="00154FFF"/>
    <w:rsid w:val="00155288"/>
    <w:rsid w:val="00155344"/>
    <w:rsid w:val="00156201"/>
    <w:rsid w:val="00180906"/>
    <w:rsid w:val="00184FA5"/>
    <w:rsid w:val="00187309"/>
    <w:rsid w:val="00187AAA"/>
    <w:rsid w:val="00187DE1"/>
    <w:rsid w:val="00191102"/>
    <w:rsid w:val="00194148"/>
    <w:rsid w:val="001A0B95"/>
    <w:rsid w:val="001A1610"/>
    <w:rsid w:val="001A3ACC"/>
    <w:rsid w:val="001A3B0F"/>
    <w:rsid w:val="001A3FDF"/>
    <w:rsid w:val="001A708B"/>
    <w:rsid w:val="001B1E2C"/>
    <w:rsid w:val="001C197A"/>
    <w:rsid w:val="001C30C9"/>
    <w:rsid w:val="001D16A8"/>
    <w:rsid w:val="001D1932"/>
    <w:rsid w:val="001D196C"/>
    <w:rsid w:val="001D279C"/>
    <w:rsid w:val="001D35B5"/>
    <w:rsid w:val="001D4060"/>
    <w:rsid w:val="001D7551"/>
    <w:rsid w:val="001D79A8"/>
    <w:rsid w:val="001E5DBE"/>
    <w:rsid w:val="001F0827"/>
    <w:rsid w:val="001F5170"/>
    <w:rsid w:val="00202009"/>
    <w:rsid w:val="00205336"/>
    <w:rsid w:val="0021008D"/>
    <w:rsid w:val="00211A89"/>
    <w:rsid w:val="00216AB4"/>
    <w:rsid w:val="0022034F"/>
    <w:rsid w:val="00221A5E"/>
    <w:rsid w:val="002259AC"/>
    <w:rsid w:val="00226EA5"/>
    <w:rsid w:val="00232452"/>
    <w:rsid w:val="002340F2"/>
    <w:rsid w:val="00236562"/>
    <w:rsid w:val="002406D0"/>
    <w:rsid w:val="00252CC0"/>
    <w:rsid w:val="00253ECF"/>
    <w:rsid w:val="0025783D"/>
    <w:rsid w:val="00276BCD"/>
    <w:rsid w:val="0028514D"/>
    <w:rsid w:val="00285655"/>
    <w:rsid w:val="0029101A"/>
    <w:rsid w:val="00292AA5"/>
    <w:rsid w:val="00296A80"/>
    <w:rsid w:val="002A4B14"/>
    <w:rsid w:val="002A4B7B"/>
    <w:rsid w:val="002A5438"/>
    <w:rsid w:val="002A77C7"/>
    <w:rsid w:val="002B2F0B"/>
    <w:rsid w:val="002B34BC"/>
    <w:rsid w:val="002B6427"/>
    <w:rsid w:val="002C086C"/>
    <w:rsid w:val="002C7E58"/>
    <w:rsid w:val="002D21E4"/>
    <w:rsid w:val="002D6C8F"/>
    <w:rsid w:val="002E711D"/>
    <w:rsid w:val="00300F2B"/>
    <w:rsid w:val="00304E41"/>
    <w:rsid w:val="003133ED"/>
    <w:rsid w:val="00313BDE"/>
    <w:rsid w:val="0032467F"/>
    <w:rsid w:val="00326BA2"/>
    <w:rsid w:val="003270C7"/>
    <w:rsid w:val="00327B68"/>
    <w:rsid w:val="0033118C"/>
    <w:rsid w:val="00334785"/>
    <w:rsid w:val="00335685"/>
    <w:rsid w:val="00335A75"/>
    <w:rsid w:val="003363F1"/>
    <w:rsid w:val="00342200"/>
    <w:rsid w:val="003426F4"/>
    <w:rsid w:val="00343C75"/>
    <w:rsid w:val="00343C84"/>
    <w:rsid w:val="003453CE"/>
    <w:rsid w:val="00352EC4"/>
    <w:rsid w:val="00354200"/>
    <w:rsid w:val="00356192"/>
    <w:rsid w:val="003566EF"/>
    <w:rsid w:val="00356DCF"/>
    <w:rsid w:val="00370FF5"/>
    <w:rsid w:val="00373D72"/>
    <w:rsid w:val="00381B13"/>
    <w:rsid w:val="00385415"/>
    <w:rsid w:val="003863E8"/>
    <w:rsid w:val="0038712D"/>
    <w:rsid w:val="00391C7A"/>
    <w:rsid w:val="0039391C"/>
    <w:rsid w:val="003964F5"/>
    <w:rsid w:val="00396DAB"/>
    <w:rsid w:val="003A3547"/>
    <w:rsid w:val="003A492C"/>
    <w:rsid w:val="003A5BAB"/>
    <w:rsid w:val="003A680E"/>
    <w:rsid w:val="003B270B"/>
    <w:rsid w:val="003B39B9"/>
    <w:rsid w:val="003B5FD6"/>
    <w:rsid w:val="003C2E46"/>
    <w:rsid w:val="003C6255"/>
    <w:rsid w:val="003C6487"/>
    <w:rsid w:val="003D0196"/>
    <w:rsid w:val="003D1D2B"/>
    <w:rsid w:val="003D2BB8"/>
    <w:rsid w:val="003D7591"/>
    <w:rsid w:val="003E250D"/>
    <w:rsid w:val="003E3621"/>
    <w:rsid w:val="003E3AC8"/>
    <w:rsid w:val="003E3D69"/>
    <w:rsid w:val="003E625F"/>
    <w:rsid w:val="003E6FD2"/>
    <w:rsid w:val="003F012F"/>
    <w:rsid w:val="003F1CC0"/>
    <w:rsid w:val="003F4673"/>
    <w:rsid w:val="0040312B"/>
    <w:rsid w:val="00405610"/>
    <w:rsid w:val="00406161"/>
    <w:rsid w:val="00411992"/>
    <w:rsid w:val="00413A26"/>
    <w:rsid w:val="004156EF"/>
    <w:rsid w:val="0041696A"/>
    <w:rsid w:val="00416B94"/>
    <w:rsid w:val="00420A12"/>
    <w:rsid w:val="00420A67"/>
    <w:rsid w:val="00423467"/>
    <w:rsid w:val="0043290F"/>
    <w:rsid w:val="00433FAB"/>
    <w:rsid w:val="004354C3"/>
    <w:rsid w:val="00441F3A"/>
    <w:rsid w:val="00442133"/>
    <w:rsid w:val="00442EAC"/>
    <w:rsid w:val="00451F84"/>
    <w:rsid w:val="0045352F"/>
    <w:rsid w:val="00457932"/>
    <w:rsid w:val="0046459A"/>
    <w:rsid w:val="00465B4C"/>
    <w:rsid w:val="0046637A"/>
    <w:rsid w:val="004734E5"/>
    <w:rsid w:val="00475BD2"/>
    <w:rsid w:val="00480FD0"/>
    <w:rsid w:val="00484CC8"/>
    <w:rsid w:val="00487C8D"/>
    <w:rsid w:val="00491A68"/>
    <w:rsid w:val="004934A5"/>
    <w:rsid w:val="0049629D"/>
    <w:rsid w:val="00497699"/>
    <w:rsid w:val="004A46E6"/>
    <w:rsid w:val="004B1002"/>
    <w:rsid w:val="004B2D4A"/>
    <w:rsid w:val="004C1C85"/>
    <w:rsid w:val="004C1FEA"/>
    <w:rsid w:val="004C3991"/>
    <w:rsid w:val="004D0268"/>
    <w:rsid w:val="004D1436"/>
    <w:rsid w:val="004D14AE"/>
    <w:rsid w:val="004D1FB1"/>
    <w:rsid w:val="004D6A59"/>
    <w:rsid w:val="004D6DC7"/>
    <w:rsid w:val="004E16BF"/>
    <w:rsid w:val="004E5B84"/>
    <w:rsid w:val="0050112B"/>
    <w:rsid w:val="00501601"/>
    <w:rsid w:val="00502B83"/>
    <w:rsid w:val="00503E5D"/>
    <w:rsid w:val="0050418E"/>
    <w:rsid w:val="00512F0E"/>
    <w:rsid w:val="005131DB"/>
    <w:rsid w:val="00513B4D"/>
    <w:rsid w:val="00513CF9"/>
    <w:rsid w:val="00515539"/>
    <w:rsid w:val="00521200"/>
    <w:rsid w:val="0052740B"/>
    <w:rsid w:val="00527CCE"/>
    <w:rsid w:val="005343BF"/>
    <w:rsid w:val="00534B9C"/>
    <w:rsid w:val="005355E6"/>
    <w:rsid w:val="005356C6"/>
    <w:rsid w:val="0053773F"/>
    <w:rsid w:val="005416AB"/>
    <w:rsid w:val="00544A21"/>
    <w:rsid w:val="00547E48"/>
    <w:rsid w:val="00550185"/>
    <w:rsid w:val="005606FE"/>
    <w:rsid w:val="00561324"/>
    <w:rsid w:val="0056297B"/>
    <w:rsid w:val="00567A6D"/>
    <w:rsid w:val="0057333F"/>
    <w:rsid w:val="005855C5"/>
    <w:rsid w:val="00585BF7"/>
    <w:rsid w:val="00585E5F"/>
    <w:rsid w:val="00587E33"/>
    <w:rsid w:val="005A12B1"/>
    <w:rsid w:val="005A6EE8"/>
    <w:rsid w:val="005A7A0D"/>
    <w:rsid w:val="005B017D"/>
    <w:rsid w:val="005B5823"/>
    <w:rsid w:val="005C308F"/>
    <w:rsid w:val="005C69FA"/>
    <w:rsid w:val="005D059A"/>
    <w:rsid w:val="005D0DBC"/>
    <w:rsid w:val="005D51C4"/>
    <w:rsid w:val="005E0837"/>
    <w:rsid w:val="005E1158"/>
    <w:rsid w:val="005E2A16"/>
    <w:rsid w:val="005E35B0"/>
    <w:rsid w:val="005E46A7"/>
    <w:rsid w:val="005F2120"/>
    <w:rsid w:val="005F2532"/>
    <w:rsid w:val="005F30F1"/>
    <w:rsid w:val="005F4F6A"/>
    <w:rsid w:val="005F73A6"/>
    <w:rsid w:val="00600D47"/>
    <w:rsid w:val="00604D26"/>
    <w:rsid w:val="00606CA4"/>
    <w:rsid w:val="006110AA"/>
    <w:rsid w:val="0061158A"/>
    <w:rsid w:val="00611613"/>
    <w:rsid w:val="00612D03"/>
    <w:rsid w:val="006147AF"/>
    <w:rsid w:val="00614AFC"/>
    <w:rsid w:val="00615194"/>
    <w:rsid w:val="006207EB"/>
    <w:rsid w:val="00624A80"/>
    <w:rsid w:val="0063525C"/>
    <w:rsid w:val="00642C0B"/>
    <w:rsid w:val="00647682"/>
    <w:rsid w:val="00651CB5"/>
    <w:rsid w:val="006617A9"/>
    <w:rsid w:val="00662D7F"/>
    <w:rsid w:val="006638A7"/>
    <w:rsid w:val="00664134"/>
    <w:rsid w:val="00665FA4"/>
    <w:rsid w:val="00666D00"/>
    <w:rsid w:val="00672793"/>
    <w:rsid w:val="006769FB"/>
    <w:rsid w:val="0068140D"/>
    <w:rsid w:val="00682013"/>
    <w:rsid w:val="006852FE"/>
    <w:rsid w:val="00686BCA"/>
    <w:rsid w:val="006900C0"/>
    <w:rsid w:val="00690192"/>
    <w:rsid w:val="00692AC1"/>
    <w:rsid w:val="00694060"/>
    <w:rsid w:val="006A245F"/>
    <w:rsid w:val="006A43B2"/>
    <w:rsid w:val="006A4924"/>
    <w:rsid w:val="006B2637"/>
    <w:rsid w:val="006B45C8"/>
    <w:rsid w:val="006B5D13"/>
    <w:rsid w:val="006B5DAE"/>
    <w:rsid w:val="006C1D87"/>
    <w:rsid w:val="006C421F"/>
    <w:rsid w:val="006C5320"/>
    <w:rsid w:val="006C570D"/>
    <w:rsid w:val="006C5887"/>
    <w:rsid w:val="006D2969"/>
    <w:rsid w:val="006E1FC1"/>
    <w:rsid w:val="006E3838"/>
    <w:rsid w:val="006E4616"/>
    <w:rsid w:val="006F323D"/>
    <w:rsid w:val="006F6117"/>
    <w:rsid w:val="00700F43"/>
    <w:rsid w:val="007039CB"/>
    <w:rsid w:val="00710A77"/>
    <w:rsid w:val="007131F9"/>
    <w:rsid w:val="00714170"/>
    <w:rsid w:val="00716B0D"/>
    <w:rsid w:val="00716DB0"/>
    <w:rsid w:val="0071760E"/>
    <w:rsid w:val="00721215"/>
    <w:rsid w:val="0072135B"/>
    <w:rsid w:val="007222C8"/>
    <w:rsid w:val="00726019"/>
    <w:rsid w:val="007339DD"/>
    <w:rsid w:val="007353BD"/>
    <w:rsid w:val="007353F6"/>
    <w:rsid w:val="00735A95"/>
    <w:rsid w:val="007418B2"/>
    <w:rsid w:val="00743643"/>
    <w:rsid w:val="00743AE1"/>
    <w:rsid w:val="00743B65"/>
    <w:rsid w:val="00745B9E"/>
    <w:rsid w:val="00746742"/>
    <w:rsid w:val="00754F1C"/>
    <w:rsid w:val="00755960"/>
    <w:rsid w:val="00757D43"/>
    <w:rsid w:val="007633A7"/>
    <w:rsid w:val="00770B4B"/>
    <w:rsid w:val="00773C8E"/>
    <w:rsid w:val="00780227"/>
    <w:rsid w:val="007818DF"/>
    <w:rsid w:val="00783D20"/>
    <w:rsid w:val="007962F5"/>
    <w:rsid w:val="007A0E96"/>
    <w:rsid w:val="007A3EFC"/>
    <w:rsid w:val="007A5603"/>
    <w:rsid w:val="007A7A90"/>
    <w:rsid w:val="007B0962"/>
    <w:rsid w:val="007B18FF"/>
    <w:rsid w:val="007B1B5C"/>
    <w:rsid w:val="007B2097"/>
    <w:rsid w:val="007B2EC6"/>
    <w:rsid w:val="007C1414"/>
    <w:rsid w:val="007C2A8B"/>
    <w:rsid w:val="007D13FB"/>
    <w:rsid w:val="007D2E6A"/>
    <w:rsid w:val="007D44DE"/>
    <w:rsid w:val="007E0182"/>
    <w:rsid w:val="007E100F"/>
    <w:rsid w:val="007E41A8"/>
    <w:rsid w:val="007E6698"/>
    <w:rsid w:val="007F33E5"/>
    <w:rsid w:val="007F3DED"/>
    <w:rsid w:val="007F64A5"/>
    <w:rsid w:val="007F7C68"/>
    <w:rsid w:val="008005FF"/>
    <w:rsid w:val="00801E9B"/>
    <w:rsid w:val="00803878"/>
    <w:rsid w:val="008114C1"/>
    <w:rsid w:val="008134B8"/>
    <w:rsid w:val="00814919"/>
    <w:rsid w:val="00814B22"/>
    <w:rsid w:val="00816311"/>
    <w:rsid w:val="0082023B"/>
    <w:rsid w:val="0082238E"/>
    <w:rsid w:val="008261B2"/>
    <w:rsid w:val="0082683A"/>
    <w:rsid w:val="008413FA"/>
    <w:rsid w:val="008437DC"/>
    <w:rsid w:val="00847312"/>
    <w:rsid w:val="00850FC2"/>
    <w:rsid w:val="00851AF3"/>
    <w:rsid w:val="00853EEA"/>
    <w:rsid w:val="0085650A"/>
    <w:rsid w:val="00865657"/>
    <w:rsid w:val="008668A1"/>
    <w:rsid w:val="00867E89"/>
    <w:rsid w:val="0087296C"/>
    <w:rsid w:val="0087404D"/>
    <w:rsid w:val="00874888"/>
    <w:rsid w:val="00875EEC"/>
    <w:rsid w:val="008778FF"/>
    <w:rsid w:val="00877AD7"/>
    <w:rsid w:val="00877D6C"/>
    <w:rsid w:val="008846FF"/>
    <w:rsid w:val="00887F43"/>
    <w:rsid w:val="00891547"/>
    <w:rsid w:val="008941F0"/>
    <w:rsid w:val="00894329"/>
    <w:rsid w:val="008955AB"/>
    <w:rsid w:val="00896971"/>
    <w:rsid w:val="008973B7"/>
    <w:rsid w:val="008A066E"/>
    <w:rsid w:val="008A098C"/>
    <w:rsid w:val="008A5346"/>
    <w:rsid w:val="008A607C"/>
    <w:rsid w:val="008B1BEF"/>
    <w:rsid w:val="008B2016"/>
    <w:rsid w:val="008B4129"/>
    <w:rsid w:val="008B4343"/>
    <w:rsid w:val="008C160F"/>
    <w:rsid w:val="008C51A0"/>
    <w:rsid w:val="008D1E96"/>
    <w:rsid w:val="008D4206"/>
    <w:rsid w:val="008E2DE9"/>
    <w:rsid w:val="008E372B"/>
    <w:rsid w:val="008F4BCB"/>
    <w:rsid w:val="008F5610"/>
    <w:rsid w:val="008F5EE7"/>
    <w:rsid w:val="008F6F4A"/>
    <w:rsid w:val="009032A6"/>
    <w:rsid w:val="0090484B"/>
    <w:rsid w:val="0090671D"/>
    <w:rsid w:val="00910C77"/>
    <w:rsid w:val="009142BE"/>
    <w:rsid w:val="009155CC"/>
    <w:rsid w:val="00922034"/>
    <w:rsid w:val="009245C0"/>
    <w:rsid w:val="00924BF9"/>
    <w:rsid w:val="009260BB"/>
    <w:rsid w:val="00935D7D"/>
    <w:rsid w:val="0095115D"/>
    <w:rsid w:val="00954A29"/>
    <w:rsid w:val="00956797"/>
    <w:rsid w:val="00961D22"/>
    <w:rsid w:val="00961F94"/>
    <w:rsid w:val="00966C55"/>
    <w:rsid w:val="00970F7C"/>
    <w:rsid w:val="0097621D"/>
    <w:rsid w:val="00980106"/>
    <w:rsid w:val="009863D3"/>
    <w:rsid w:val="0098789C"/>
    <w:rsid w:val="0099450D"/>
    <w:rsid w:val="009973E3"/>
    <w:rsid w:val="009A0895"/>
    <w:rsid w:val="009A54A9"/>
    <w:rsid w:val="009A6E15"/>
    <w:rsid w:val="009B77C1"/>
    <w:rsid w:val="009C45E7"/>
    <w:rsid w:val="009C6EB5"/>
    <w:rsid w:val="009C7C90"/>
    <w:rsid w:val="009D4ED0"/>
    <w:rsid w:val="009D5DA7"/>
    <w:rsid w:val="009E04BB"/>
    <w:rsid w:val="009E3345"/>
    <w:rsid w:val="009E4671"/>
    <w:rsid w:val="009E578D"/>
    <w:rsid w:val="009F0B92"/>
    <w:rsid w:val="009F3E66"/>
    <w:rsid w:val="009F4727"/>
    <w:rsid w:val="009F7E8D"/>
    <w:rsid w:val="00A015C1"/>
    <w:rsid w:val="00A019D3"/>
    <w:rsid w:val="00A0248D"/>
    <w:rsid w:val="00A027E6"/>
    <w:rsid w:val="00A03807"/>
    <w:rsid w:val="00A05504"/>
    <w:rsid w:val="00A13197"/>
    <w:rsid w:val="00A209C4"/>
    <w:rsid w:val="00A20E21"/>
    <w:rsid w:val="00A32328"/>
    <w:rsid w:val="00A3297F"/>
    <w:rsid w:val="00A34835"/>
    <w:rsid w:val="00A37CBB"/>
    <w:rsid w:val="00A417F6"/>
    <w:rsid w:val="00A43B8D"/>
    <w:rsid w:val="00A5402F"/>
    <w:rsid w:val="00A60223"/>
    <w:rsid w:val="00A62023"/>
    <w:rsid w:val="00A70DD5"/>
    <w:rsid w:val="00A7291D"/>
    <w:rsid w:val="00A761C0"/>
    <w:rsid w:val="00A7668F"/>
    <w:rsid w:val="00A8117A"/>
    <w:rsid w:val="00A86E81"/>
    <w:rsid w:val="00A91112"/>
    <w:rsid w:val="00A9166F"/>
    <w:rsid w:val="00A93293"/>
    <w:rsid w:val="00A95FBF"/>
    <w:rsid w:val="00AA2ED3"/>
    <w:rsid w:val="00AA3F45"/>
    <w:rsid w:val="00AA4611"/>
    <w:rsid w:val="00AA4AA0"/>
    <w:rsid w:val="00AB0EFF"/>
    <w:rsid w:val="00AB11B0"/>
    <w:rsid w:val="00AB4F0C"/>
    <w:rsid w:val="00AB614B"/>
    <w:rsid w:val="00AC40F4"/>
    <w:rsid w:val="00AC426F"/>
    <w:rsid w:val="00AC490E"/>
    <w:rsid w:val="00AC6245"/>
    <w:rsid w:val="00AD1967"/>
    <w:rsid w:val="00AD27E8"/>
    <w:rsid w:val="00AD65B2"/>
    <w:rsid w:val="00AD7B63"/>
    <w:rsid w:val="00AD7CE8"/>
    <w:rsid w:val="00AE5893"/>
    <w:rsid w:val="00AE5E08"/>
    <w:rsid w:val="00AE652E"/>
    <w:rsid w:val="00AF1CE7"/>
    <w:rsid w:val="00AF2737"/>
    <w:rsid w:val="00B01829"/>
    <w:rsid w:val="00B04EA2"/>
    <w:rsid w:val="00B07C73"/>
    <w:rsid w:val="00B12F09"/>
    <w:rsid w:val="00B1651F"/>
    <w:rsid w:val="00B16FF1"/>
    <w:rsid w:val="00B172E7"/>
    <w:rsid w:val="00B17CF5"/>
    <w:rsid w:val="00B21558"/>
    <w:rsid w:val="00B22578"/>
    <w:rsid w:val="00B3253E"/>
    <w:rsid w:val="00B32998"/>
    <w:rsid w:val="00B34428"/>
    <w:rsid w:val="00B4426C"/>
    <w:rsid w:val="00B51099"/>
    <w:rsid w:val="00B54A72"/>
    <w:rsid w:val="00B55859"/>
    <w:rsid w:val="00B6042C"/>
    <w:rsid w:val="00B6339E"/>
    <w:rsid w:val="00B645B3"/>
    <w:rsid w:val="00B653AD"/>
    <w:rsid w:val="00B70984"/>
    <w:rsid w:val="00B719D1"/>
    <w:rsid w:val="00B74151"/>
    <w:rsid w:val="00B76565"/>
    <w:rsid w:val="00B81C49"/>
    <w:rsid w:val="00B852D0"/>
    <w:rsid w:val="00B85BD8"/>
    <w:rsid w:val="00B86111"/>
    <w:rsid w:val="00B9150C"/>
    <w:rsid w:val="00B91DFE"/>
    <w:rsid w:val="00B9523A"/>
    <w:rsid w:val="00B959D2"/>
    <w:rsid w:val="00BA25B2"/>
    <w:rsid w:val="00BA3704"/>
    <w:rsid w:val="00BA410C"/>
    <w:rsid w:val="00BA6F6C"/>
    <w:rsid w:val="00BB2F94"/>
    <w:rsid w:val="00BB3BD5"/>
    <w:rsid w:val="00BB5195"/>
    <w:rsid w:val="00BC2BDA"/>
    <w:rsid w:val="00BC71A8"/>
    <w:rsid w:val="00BD32C3"/>
    <w:rsid w:val="00BD5E96"/>
    <w:rsid w:val="00BD6DE7"/>
    <w:rsid w:val="00BE1318"/>
    <w:rsid w:val="00BE319A"/>
    <w:rsid w:val="00BE63E3"/>
    <w:rsid w:val="00BF0AB3"/>
    <w:rsid w:val="00BF25DC"/>
    <w:rsid w:val="00C00575"/>
    <w:rsid w:val="00C1159C"/>
    <w:rsid w:val="00C15999"/>
    <w:rsid w:val="00C17DF6"/>
    <w:rsid w:val="00C2310B"/>
    <w:rsid w:val="00C23420"/>
    <w:rsid w:val="00C2427E"/>
    <w:rsid w:val="00C255E2"/>
    <w:rsid w:val="00C25BA5"/>
    <w:rsid w:val="00C25DF9"/>
    <w:rsid w:val="00C31F9E"/>
    <w:rsid w:val="00C3291B"/>
    <w:rsid w:val="00C33AB2"/>
    <w:rsid w:val="00C3401C"/>
    <w:rsid w:val="00C349B9"/>
    <w:rsid w:val="00C35EEC"/>
    <w:rsid w:val="00C4132A"/>
    <w:rsid w:val="00C41634"/>
    <w:rsid w:val="00C46776"/>
    <w:rsid w:val="00C46EAD"/>
    <w:rsid w:val="00C46F60"/>
    <w:rsid w:val="00C4720D"/>
    <w:rsid w:val="00C47881"/>
    <w:rsid w:val="00C50783"/>
    <w:rsid w:val="00C50A55"/>
    <w:rsid w:val="00C50C02"/>
    <w:rsid w:val="00C51C46"/>
    <w:rsid w:val="00C52FD9"/>
    <w:rsid w:val="00C549FF"/>
    <w:rsid w:val="00C608B2"/>
    <w:rsid w:val="00C6137B"/>
    <w:rsid w:val="00C706B7"/>
    <w:rsid w:val="00C71AFF"/>
    <w:rsid w:val="00C71FC8"/>
    <w:rsid w:val="00C72A16"/>
    <w:rsid w:val="00C735A8"/>
    <w:rsid w:val="00C766FF"/>
    <w:rsid w:val="00C86A24"/>
    <w:rsid w:val="00C878EA"/>
    <w:rsid w:val="00C91D76"/>
    <w:rsid w:val="00C971B1"/>
    <w:rsid w:val="00CA78C3"/>
    <w:rsid w:val="00CB158F"/>
    <w:rsid w:val="00CB1D80"/>
    <w:rsid w:val="00CB5C83"/>
    <w:rsid w:val="00CC3B0A"/>
    <w:rsid w:val="00CC6172"/>
    <w:rsid w:val="00CD6EB4"/>
    <w:rsid w:val="00CE133B"/>
    <w:rsid w:val="00CE5FC8"/>
    <w:rsid w:val="00CE644E"/>
    <w:rsid w:val="00CE73DE"/>
    <w:rsid w:val="00CF296C"/>
    <w:rsid w:val="00D0142B"/>
    <w:rsid w:val="00D01829"/>
    <w:rsid w:val="00D01CA5"/>
    <w:rsid w:val="00D0201F"/>
    <w:rsid w:val="00D02F2C"/>
    <w:rsid w:val="00D0301B"/>
    <w:rsid w:val="00D04A16"/>
    <w:rsid w:val="00D04D28"/>
    <w:rsid w:val="00D05E9B"/>
    <w:rsid w:val="00D06962"/>
    <w:rsid w:val="00D06DF6"/>
    <w:rsid w:val="00D07623"/>
    <w:rsid w:val="00D126B4"/>
    <w:rsid w:val="00D147C2"/>
    <w:rsid w:val="00D20514"/>
    <w:rsid w:val="00D222DF"/>
    <w:rsid w:val="00D2230D"/>
    <w:rsid w:val="00D240EE"/>
    <w:rsid w:val="00D25193"/>
    <w:rsid w:val="00D2704E"/>
    <w:rsid w:val="00D27BBB"/>
    <w:rsid w:val="00D32D5E"/>
    <w:rsid w:val="00D3396F"/>
    <w:rsid w:val="00D3418A"/>
    <w:rsid w:val="00D36077"/>
    <w:rsid w:val="00D36564"/>
    <w:rsid w:val="00D42F92"/>
    <w:rsid w:val="00D44158"/>
    <w:rsid w:val="00D5140C"/>
    <w:rsid w:val="00D51AA4"/>
    <w:rsid w:val="00D538E5"/>
    <w:rsid w:val="00D56570"/>
    <w:rsid w:val="00D566DB"/>
    <w:rsid w:val="00D56983"/>
    <w:rsid w:val="00D5768A"/>
    <w:rsid w:val="00D6467A"/>
    <w:rsid w:val="00D64BA0"/>
    <w:rsid w:val="00D713EB"/>
    <w:rsid w:val="00D72A3F"/>
    <w:rsid w:val="00D822BE"/>
    <w:rsid w:val="00D848F1"/>
    <w:rsid w:val="00D85697"/>
    <w:rsid w:val="00D910B2"/>
    <w:rsid w:val="00D9296C"/>
    <w:rsid w:val="00D95DF4"/>
    <w:rsid w:val="00D97BCF"/>
    <w:rsid w:val="00DA4471"/>
    <w:rsid w:val="00DA6116"/>
    <w:rsid w:val="00DB2E84"/>
    <w:rsid w:val="00DB4B3E"/>
    <w:rsid w:val="00DC26BE"/>
    <w:rsid w:val="00DC639A"/>
    <w:rsid w:val="00DD1586"/>
    <w:rsid w:val="00DD59DB"/>
    <w:rsid w:val="00DD79A8"/>
    <w:rsid w:val="00DE2A2C"/>
    <w:rsid w:val="00DE2F72"/>
    <w:rsid w:val="00DE3801"/>
    <w:rsid w:val="00DE5F51"/>
    <w:rsid w:val="00DF7643"/>
    <w:rsid w:val="00DF793F"/>
    <w:rsid w:val="00DF7C67"/>
    <w:rsid w:val="00E03F52"/>
    <w:rsid w:val="00E05A50"/>
    <w:rsid w:val="00E10A4F"/>
    <w:rsid w:val="00E12B58"/>
    <w:rsid w:val="00E13EF2"/>
    <w:rsid w:val="00E15F15"/>
    <w:rsid w:val="00E1684C"/>
    <w:rsid w:val="00E22F93"/>
    <w:rsid w:val="00E2761F"/>
    <w:rsid w:val="00E27D47"/>
    <w:rsid w:val="00E34C5C"/>
    <w:rsid w:val="00E37170"/>
    <w:rsid w:val="00E37399"/>
    <w:rsid w:val="00E40A29"/>
    <w:rsid w:val="00E47BBF"/>
    <w:rsid w:val="00E47ECB"/>
    <w:rsid w:val="00E5010C"/>
    <w:rsid w:val="00E514ED"/>
    <w:rsid w:val="00E570D6"/>
    <w:rsid w:val="00E61564"/>
    <w:rsid w:val="00E65C19"/>
    <w:rsid w:val="00E71EE5"/>
    <w:rsid w:val="00E74CAE"/>
    <w:rsid w:val="00E76911"/>
    <w:rsid w:val="00E94604"/>
    <w:rsid w:val="00E94B40"/>
    <w:rsid w:val="00E9576A"/>
    <w:rsid w:val="00E96916"/>
    <w:rsid w:val="00EA4BAA"/>
    <w:rsid w:val="00EA7773"/>
    <w:rsid w:val="00EB1243"/>
    <w:rsid w:val="00EB3DFF"/>
    <w:rsid w:val="00EC09FD"/>
    <w:rsid w:val="00EC0DE5"/>
    <w:rsid w:val="00EC250D"/>
    <w:rsid w:val="00EC2C3B"/>
    <w:rsid w:val="00EC4E72"/>
    <w:rsid w:val="00EC6BA6"/>
    <w:rsid w:val="00ED34A4"/>
    <w:rsid w:val="00ED6727"/>
    <w:rsid w:val="00ED6A0D"/>
    <w:rsid w:val="00EE01B0"/>
    <w:rsid w:val="00EE5611"/>
    <w:rsid w:val="00EF08E7"/>
    <w:rsid w:val="00EF09B7"/>
    <w:rsid w:val="00EF0DFB"/>
    <w:rsid w:val="00EF2A2A"/>
    <w:rsid w:val="00EF7730"/>
    <w:rsid w:val="00F00AF0"/>
    <w:rsid w:val="00F02B90"/>
    <w:rsid w:val="00F02C05"/>
    <w:rsid w:val="00F14E9F"/>
    <w:rsid w:val="00F2282B"/>
    <w:rsid w:val="00F243EB"/>
    <w:rsid w:val="00F26261"/>
    <w:rsid w:val="00F360A3"/>
    <w:rsid w:val="00F36884"/>
    <w:rsid w:val="00F43100"/>
    <w:rsid w:val="00F46264"/>
    <w:rsid w:val="00F50B66"/>
    <w:rsid w:val="00F531F7"/>
    <w:rsid w:val="00F54A53"/>
    <w:rsid w:val="00F54FE4"/>
    <w:rsid w:val="00F56097"/>
    <w:rsid w:val="00F571BD"/>
    <w:rsid w:val="00F61373"/>
    <w:rsid w:val="00F6236E"/>
    <w:rsid w:val="00F6404A"/>
    <w:rsid w:val="00F725CB"/>
    <w:rsid w:val="00F84ED6"/>
    <w:rsid w:val="00F90D74"/>
    <w:rsid w:val="00F93354"/>
    <w:rsid w:val="00FA5BD3"/>
    <w:rsid w:val="00FA5C43"/>
    <w:rsid w:val="00FB076E"/>
    <w:rsid w:val="00FB0BEF"/>
    <w:rsid w:val="00FB1A21"/>
    <w:rsid w:val="00FB2026"/>
    <w:rsid w:val="00FB5C6E"/>
    <w:rsid w:val="00FB6FAE"/>
    <w:rsid w:val="00FC20FC"/>
    <w:rsid w:val="00FC3F0B"/>
    <w:rsid w:val="00FD11AD"/>
    <w:rsid w:val="00FD2B8E"/>
    <w:rsid w:val="00FD37AD"/>
    <w:rsid w:val="00FE4977"/>
    <w:rsid w:val="00FE57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85A5C2B"/>
  <w15:docId w15:val="{1CE6115B-341D-416A-BAB3-86E47E9C3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FD6"/>
    <w:rPr>
      <w:rFonts w:eastAsia="ヒラギノ角ゴ Pro W3"/>
      <w:color w:val="000000"/>
      <w:sz w:val="24"/>
      <w:szCs w:val="24"/>
    </w:rPr>
  </w:style>
  <w:style w:type="paragraph" w:styleId="Heading1">
    <w:name w:val="heading 1"/>
    <w:basedOn w:val="Normal"/>
    <w:next w:val="Normal"/>
    <w:link w:val="Heading1Char"/>
    <w:uiPriority w:val="9"/>
    <w:qFormat/>
    <w:rsid w:val="009A54A9"/>
    <w:pPr>
      <w:keepNext/>
      <w:keepLines/>
      <w:spacing w:before="240" w:line="259" w:lineRule="auto"/>
      <w:outlineLvl w:val="0"/>
    </w:pPr>
    <w:rPr>
      <w:rFonts w:eastAsiaTheme="majorEastAsia" w:cstheme="majorBidi"/>
      <w:b/>
      <w:color w:val="000000" w:themeColor="text1"/>
      <w:szCs w:val="32"/>
      <w:lang w:eastAsia="zh-CN"/>
    </w:rPr>
  </w:style>
  <w:style w:type="paragraph" w:styleId="Heading2">
    <w:name w:val="heading 2"/>
    <w:basedOn w:val="Normal"/>
    <w:next w:val="Normal"/>
    <w:link w:val="Heading2Char"/>
    <w:uiPriority w:val="9"/>
    <w:semiHidden/>
    <w:unhideWhenUsed/>
    <w:qFormat/>
    <w:rsid w:val="00A0550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rsid w:val="003B5FD6"/>
    <w:pPr>
      <w:tabs>
        <w:tab w:val="center" w:pos="4320"/>
        <w:tab w:val="right" w:pos="8640"/>
      </w:tabs>
    </w:pPr>
    <w:rPr>
      <w:rFonts w:eastAsia="ヒラギノ角ゴ Pro W3"/>
      <w:color w:val="000000"/>
      <w:sz w:val="24"/>
    </w:rPr>
  </w:style>
  <w:style w:type="paragraph" w:styleId="Footer">
    <w:name w:val="footer"/>
    <w:rsid w:val="003B5FD6"/>
    <w:pPr>
      <w:tabs>
        <w:tab w:val="center" w:pos="4320"/>
        <w:tab w:val="right" w:pos="8640"/>
      </w:tabs>
    </w:pPr>
    <w:rPr>
      <w:rFonts w:eastAsia="ヒラギノ角ゴ Pro W3"/>
      <w:color w:val="000000"/>
      <w:sz w:val="24"/>
    </w:rPr>
  </w:style>
  <w:style w:type="character" w:styleId="PageNumber">
    <w:name w:val="page number"/>
    <w:rsid w:val="003B5FD6"/>
    <w:rPr>
      <w:color w:val="000000"/>
      <w:sz w:val="20"/>
    </w:rPr>
  </w:style>
  <w:style w:type="character" w:styleId="Hyperlink">
    <w:name w:val="Hyperlink"/>
    <w:rsid w:val="003B5FD6"/>
    <w:rPr>
      <w:color w:val="0000FF"/>
      <w:sz w:val="20"/>
      <w:u w:val="single"/>
    </w:rPr>
  </w:style>
  <w:style w:type="paragraph" w:customStyle="1" w:styleId="Heading2A">
    <w:name w:val="Heading 2 A"/>
    <w:rsid w:val="003B5FD6"/>
    <w:pPr>
      <w:outlineLvl w:val="1"/>
    </w:pPr>
    <w:rPr>
      <w:rFonts w:eastAsia="ヒラギノ角ゴ Pro W3"/>
      <w:color w:val="000000"/>
    </w:rPr>
  </w:style>
  <w:style w:type="paragraph" w:customStyle="1" w:styleId="FreeForm">
    <w:name w:val="Free Form"/>
    <w:rsid w:val="003B5FD6"/>
    <w:rPr>
      <w:rFonts w:eastAsia="ヒラギノ角ゴ Pro W3"/>
      <w:color w:val="000000"/>
    </w:rPr>
  </w:style>
  <w:style w:type="character" w:styleId="FollowedHyperlink">
    <w:name w:val="FollowedHyperlink"/>
    <w:basedOn w:val="DefaultParagraphFont"/>
    <w:uiPriority w:val="99"/>
    <w:semiHidden/>
    <w:unhideWhenUsed/>
    <w:rsid w:val="00466D3A"/>
    <w:rPr>
      <w:color w:val="800080"/>
      <w:u w:val="single"/>
    </w:rPr>
  </w:style>
  <w:style w:type="paragraph" w:styleId="BalloonText">
    <w:name w:val="Balloon Text"/>
    <w:basedOn w:val="Normal"/>
    <w:link w:val="BalloonTextChar"/>
    <w:uiPriority w:val="99"/>
    <w:semiHidden/>
    <w:unhideWhenUsed/>
    <w:rsid w:val="00420A67"/>
    <w:rPr>
      <w:rFonts w:ascii="Tahoma" w:hAnsi="Tahoma" w:cs="Tahoma"/>
      <w:sz w:val="16"/>
      <w:szCs w:val="16"/>
    </w:rPr>
  </w:style>
  <w:style w:type="character" w:customStyle="1" w:styleId="BalloonTextChar">
    <w:name w:val="Balloon Text Char"/>
    <w:basedOn w:val="DefaultParagraphFont"/>
    <w:link w:val="BalloonText"/>
    <w:uiPriority w:val="99"/>
    <w:semiHidden/>
    <w:rsid w:val="00420A67"/>
    <w:rPr>
      <w:rFonts w:ascii="Tahoma" w:eastAsia="ヒラギノ角ゴ Pro W3" w:hAnsi="Tahoma" w:cs="Tahoma"/>
      <w:color w:val="000000"/>
      <w:sz w:val="16"/>
      <w:szCs w:val="16"/>
    </w:rPr>
  </w:style>
  <w:style w:type="character" w:customStyle="1" w:styleId="UnresolvedMention1">
    <w:name w:val="Unresolved Mention1"/>
    <w:basedOn w:val="DefaultParagraphFont"/>
    <w:uiPriority w:val="99"/>
    <w:semiHidden/>
    <w:unhideWhenUsed/>
    <w:rsid w:val="003863E8"/>
    <w:rPr>
      <w:color w:val="808080"/>
      <w:shd w:val="clear" w:color="auto" w:fill="E6E6E6"/>
    </w:rPr>
  </w:style>
  <w:style w:type="paragraph" w:styleId="ListParagraph">
    <w:name w:val="List Paragraph"/>
    <w:basedOn w:val="Normal"/>
    <w:uiPriority w:val="34"/>
    <w:qFormat/>
    <w:rsid w:val="00961F94"/>
    <w:pPr>
      <w:ind w:left="720"/>
      <w:contextualSpacing/>
    </w:pPr>
  </w:style>
  <w:style w:type="table" w:customStyle="1" w:styleId="TableGrid">
    <w:name w:val="TableGrid"/>
    <w:rsid w:val="00B70984"/>
    <w:rPr>
      <w:rFonts w:asciiTheme="minorHAnsi" w:eastAsiaTheme="minorEastAsia" w:hAnsiTheme="minorHAnsi" w:cstheme="minorBidi"/>
      <w:sz w:val="22"/>
      <w:szCs w:val="22"/>
      <w:lang w:eastAsia="zh-CN"/>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9A54A9"/>
    <w:rPr>
      <w:rFonts w:eastAsiaTheme="majorEastAsia" w:cstheme="majorBidi"/>
      <w:b/>
      <w:color w:val="000000" w:themeColor="text1"/>
      <w:sz w:val="24"/>
      <w:szCs w:val="32"/>
      <w:lang w:eastAsia="zh-CN"/>
    </w:rPr>
  </w:style>
  <w:style w:type="paragraph" w:customStyle="1" w:styleId="Head2">
    <w:name w:val="Head2"/>
    <w:basedOn w:val="Heading2"/>
    <w:link w:val="Head2Char"/>
    <w:qFormat/>
    <w:rsid w:val="00A05504"/>
    <w:pPr>
      <w:spacing w:before="0" w:after="0" w:line="240" w:lineRule="auto"/>
    </w:pPr>
    <w:rPr>
      <w:rFonts w:eastAsia="Times New Roman"/>
      <w:color w:val="7030A0"/>
      <w:sz w:val="24"/>
    </w:rPr>
  </w:style>
  <w:style w:type="character" w:customStyle="1" w:styleId="Heading2Char">
    <w:name w:val="Heading 2 Char"/>
    <w:basedOn w:val="DefaultParagraphFont"/>
    <w:link w:val="Heading2"/>
    <w:uiPriority w:val="9"/>
    <w:semiHidden/>
    <w:rsid w:val="00A05504"/>
    <w:rPr>
      <w:rFonts w:asciiTheme="majorHAnsi" w:eastAsiaTheme="majorEastAsia" w:hAnsiTheme="majorHAnsi" w:cstheme="majorBidi"/>
      <w:b/>
      <w:bCs/>
      <w:color w:val="000000"/>
      <w:sz w:val="32"/>
      <w:szCs w:val="32"/>
    </w:rPr>
  </w:style>
  <w:style w:type="character" w:customStyle="1" w:styleId="Head2Char">
    <w:name w:val="Head2 Char"/>
    <w:basedOn w:val="Heading2Char"/>
    <w:link w:val="Head2"/>
    <w:rsid w:val="00A05504"/>
    <w:rPr>
      <w:rFonts w:asciiTheme="majorHAnsi" w:eastAsia="Times New Roman" w:hAnsiTheme="majorHAnsi" w:cstheme="majorBidi"/>
      <w:b/>
      <w:bCs/>
      <w:color w:val="7030A0"/>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header" Target="header6.xml"/><Relationship Id="rId19" Type="http://schemas.openxmlformats.org/officeDocument/2006/relationships/image" Target="media/image4.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eader" Target="header5.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3.png"/><Relationship Id="rId3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1230F-9EF1-EF41-A143-DA41E2616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3983</TotalTime>
  <Pages>19</Pages>
  <Words>2962</Words>
  <Characters>16885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Lesson 1: Introduction to ArcGIS</vt:lpstr>
    </vt:vector>
  </TitlesOfParts>
  <Company>U. of Minnesota</Company>
  <LinksUpToDate>false</LinksUpToDate>
  <CharactersWithSpaces>19808</CharactersWithSpaces>
  <SharedDoc>false</SharedDoc>
  <HLinks>
    <vt:vector size="12" baseType="variant">
      <vt:variant>
        <vt:i4>6553702</vt:i4>
      </vt:variant>
      <vt:variant>
        <vt:i4>3</vt:i4>
      </vt:variant>
      <vt:variant>
        <vt:i4>0</vt:i4>
      </vt:variant>
      <vt:variant>
        <vt:i4>5</vt:i4>
      </vt:variant>
      <vt:variant>
        <vt:lpwstr>http://paulbolstad.cfans.umn.edu/Courses/FR5131/FR5131.html</vt:lpwstr>
      </vt:variant>
      <vt:variant>
        <vt:lpwstr/>
      </vt:variant>
      <vt:variant>
        <vt:i4>6422624</vt:i4>
      </vt:variant>
      <vt:variant>
        <vt:i4>0</vt:i4>
      </vt:variant>
      <vt:variant>
        <vt:i4>0</vt:i4>
      </vt:variant>
      <vt:variant>
        <vt:i4>5</vt:i4>
      </vt:variant>
      <vt:variant>
        <vt:lpwstr>http://paulbolstad.cfans.umn.edu/Courses/FR3131/FR3131.html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 Introduction to ArcGIS</dc:title>
  <dc:creator>Andrew C. Jenks</dc:creator>
  <cp:lastModifiedBy>Yanan Wu</cp:lastModifiedBy>
  <cp:revision>510</cp:revision>
  <cp:lastPrinted>2024-01-22T17:11:00Z</cp:lastPrinted>
  <dcterms:created xsi:type="dcterms:W3CDTF">2019-08-15T14:03:00Z</dcterms:created>
  <dcterms:modified xsi:type="dcterms:W3CDTF">2026-01-15T02:14:00Z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8c95de24997ff1e73c4a3521c1621e3bf2990ad8199314ab67fe59f4eb5e5270</vt:lpwstr>
  </property>
</Properties>
</file>