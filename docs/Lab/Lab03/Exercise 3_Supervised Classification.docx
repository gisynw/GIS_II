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4C9" w14:textId="3ED6825F" w:rsidR="00D3396F" w:rsidRPr="000074EE" w:rsidRDefault="00D3396F" w:rsidP="00D3396F">
      <w:pPr>
        <w:spacing w:after="118" w:line="259" w:lineRule="auto"/>
        <w:rPr>
          <w:rFonts w:ascii="Verdana" w:eastAsia="Verdana" w:hAnsi="Verdana" w:cs="Verdana"/>
          <w:b/>
          <w:sz w:val="28"/>
          <w:szCs w:val="22"/>
          <w:lang w:eastAsia="zh-CN"/>
        </w:rPr>
      </w:pPr>
      <w:r w:rsidRPr="000074EE">
        <w:rPr>
          <w:rFonts w:ascii="Verdana" w:eastAsia="Verdana" w:hAnsi="Verdana" w:cs="Verdana"/>
          <w:b/>
          <w:sz w:val="28"/>
          <w:szCs w:val="22"/>
          <w:lang w:eastAsia="zh-CN"/>
        </w:rPr>
        <w:t xml:space="preserve">Exercise </w:t>
      </w:r>
      <w:r w:rsidR="007204FE">
        <w:rPr>
          <w:rFonts w:ascii="Verdana" w:eastAsia="SimSun" w:hAnsi="Verdana" w:cs="Verdana" w:hint="eastAsia"/>
          <w:b/>
          <w:sz w:val="28"/>
          <w:szCs w:val="22"/>
          <w:lang w:eastAsia="zh-CN"/>
        </w:rPr>
        <w:t>3</w:t>
      </w:r>
      <w:r w:rsidR="00014784" w:rsidRPr="000074EE">
        <w:rPr>
          <w:rFonts w:ascii="Verdana" w:eastAsia="Verdana" w:hAnsi="Verdana" w:cs="Verdana"/>
          <w:b/>
          <w:sz w:val="28"/>
          <w:szCs w:val="22"/>
          <w:lang w:eastAsia="zh-CN"/>
        </w:rPr>
        <w:t xml:space="preserve">: </w:t>
      </w:r>
      <w:r w:rsidR="00341BEB">
        <w:rPr>
          <w:rFonts w:ascii="Verdana" w:eastAsia="Verdana" w:hAnsi="Verdana" w:cs="Verdana"/>
          <w:b/>
          <w:sz w:val="28"/>
          <w:szCs w:val="22"/>
          <w:lang w:eastAsia="zh-CN"/>
        </w:rPr>
        <w:t>Supervised Classification</w:t>
      </w:r>
    </w:p>
    <w:p w14:paraId="2058C456" w14:textId="58D7CDA6" w:rsidR="00014784" w:rsidRPr="000074EE" w:rsidRDefault="00780227" w:rsidP="00D3396F">
      <w:pPr>
        <w:spacing w:after="118" w:line="259" w:lineRule="auto"/>
        <w:rPr>
          <w:rFonts w:ascii="Verdana" w:eastAsia="Verdana" w:hAnsi="Verdana" w:cs="Verdana"/>
          <w:bCs/>
          <w:lang w:eastAsia="zh-CN"/>
        </w:rPr>
      </w:pPr>
      <w:r>
        <w:rPr>
          <w:rFonts w:ascii="Verdana" w:eastAsia="Verdana" w:hAnsi="Verdana" w:cs="Verdana"/>
          <w:bCs/>
          <w:lang w:eastAsia="zh-CN"/>
        </w:rPr>
        <w:t xml:space="preserve">In this exercise, </w:t>
      </w:r>
      <w:r w:rsidR="00341BEB">
        <w:rPr>
          <w:rFonts w:ascii="Verdana" w:eastAsia="Verdana" w:hAnsi="Verdana" w:cs="Verdana"/>
          <w:bCs/>
          <w:lang w:eastAsia="zh-CN"/>
        </w:rPr>
        <w:t xml:space="preserve">you will undertake a supervised classification of a </w:t>
      </w:r>
      <w:r w:rsidR="00CE1EDE">
        <w:rPr>
          <w:rFonts w:ascii="Verdana" w:eastAsia="Verdana" w:hAnsi="Verdana" w:cs="Verdana"/>
          <w:bCs/>
          <w:lang w:eastAsia="zh-CN"/>
        </w:rPr>
        <w:t xml:space="preserve">Landsat 8 Operational Land Imager (OLI) collected on 07/29/2022 over the city of Fairbanks, Alaska using ArcGIS Pro and the Image Analyst Extension. In this exercise, you will specifically compare the support vector machine and random forest machine learning algorithms. </w:t>
      </w:r>
    </w:p>
    <w:tbl>
      <w:tblPr>
        <w:tblStyle w:val="TableGrid"/>
        <w:tblW w:w="9549" w:type="dxa"/>
        <w:tblInd w:w="0" w:type="dxa"/>
        <w:tblCellMar>
          <w:left w:w="75" w:type="dxa"/>
          <w:bottom w:w="9" w:type="dxa"/>
          <w:right w:w="115" w:type="dxa"/>
        </w:tblCellMar>
        <w:tblLook w:val="04A0" w:firstRow="1" w:lastRow="0" w:firstColumn="1" w:lastColumn="0" w:noHBand="0" w:noVBand="1"/>
      </w:tblPr>
      <w:tblGrid>
        <w:gridCol w:w="9549"/>
      </w:tblGrid>
      <w:tr w:rsidR="00B70984" w:rsidRPr="000074EE" w14:paraId="6393145F" w14:textId="77777777" w:rsidTr="00780227">
        <w:trPr>
          <w:trHeight w:val="2000"/>
        </w:trPr>
        <w:tc>
          <w:tcPr>
            <w:tcW w:w="9549" w:type="dxa"/>
            <w:tcBorders>
              <w:top w:val="single" w:sz="12" w:space="0" w:color="000000"/>
              <w:left w:val="single" w:sz="12" w:space="0" w:color="000000"/>
              <w:bottom w:val="single" w:sz="12" w:space="0" w:color="000000"/>
              <w:right w:val="single" w:sz="12" w:space="0" w:color="000000"/>
            </w:tcBorders>
            <w:vAlign w:val="bottom"/>
          </w:tcPr>
          <w:p w14:paraId="739C64BD" w14:textId="77777777" w:rsidR="00B70984" w:rsidRPr="000074EE" w:rsidRDefault="00B70984" w:rsidP="00987FBA">
            <w:pPr>
              <w:spacing w:line="259" w:lineRule="auto"/>
              <w:rPr>
                <w:rFonts w:ascii="Verdana" w:hAnsi="Verdana"/>
              </w:rPr>
            </w:pPr>
            <w:bookmarkStart w:id="0" w:name="_Hlk120692797"/>
            <w:r w:rsidRPr="000074EE">
              <w:rPr>
                <w:rFonts w:ascii="Verdana" w:hAnsi="Verdana"/>
                <w:u w:val="single" w:color="000000"/>
              </w:rPr>
              <w:t>Topics covered in this exercise include</w:t>
            </w:r>
            <w:r w:rsidRPr="000074EE">
              <w:rPr>
                <w:rFonts w:ascii="Verdana" w:hAnsi="Verdana"/>
              </w:rPr>
              <w:t xml:space="preserve">: </w:t>
            </w:r>
          </w:p>
          <w:p w14:paraId="51D189F0" w14:textId="5FAA9EAA" w:rsidR="00B70984" w:rsidRPr="000074EE" w:rsidRDefault="00CE1EDE" w:rsidP="00B70984">
            <w:pPr>
              <w:numPr>
                <w:ilvl w:val="0"/>
                <w:numId w:val="6"/>
              </w:numPr>
              <w:ind w:hanging="360"/>
              <w:rPr>
                <w:rFonts w:ascii="Verdana" w:hAnsi="Verdana"/>
              </w:rPr>
            </w:pPr>
            <w:r>
              <w:rPr>
                <w:rFonts w:ascii="Verdana" w:hAnsi="Verdana"/>
              </w:rPr>
              <w:t>Understand the bands’ information of the Landsat 8 OLI image</w:t>
            </w:r>
          </w:p>
          <w:p w14:paraId="6EA5AFF3" w14:textId="32034B4C" w:rsidR="00B70984" w:rsidRPr="000074EE" w:rsidRDefault="00CE1EDE" w:rsidP="00B70984">
            <w:pPr>
              <w:numPr>
                <w:ilvl w:val="0"/>
                <w:numId w:val="6"/>
              </w:numPr>
              <w:ind w:hanging="360"/>
              <w:rPr>
                <w:rFonts w:ascii="Verdana" w:hAnsi="Verdana"/>
              </w:rPr>
            </w:pPr>
            <w:r>
              <w:rPr>
                <w:rFonts w:ascii="Verdana" w:hAnsi="Verdana"/>
              </w:rPr>
              <w:t>Interpret multispectral imagery to create training data</w:t>
            </w:r>
          </w:p>
          <w:p w14:paraId="655BEF77" w14:textId="6F5E4A66" w:rsidR="00B70984" w:rsidRPr="000074EE" w:rsidRDefault="00CE1EDE" w:rsidP="00B70984">
            <w:pPr>
              <w:numPr>
                <w:ilvl w:val="0"/>
                <w:numId w:val="6"/>
              </w:numPr>
              <w:ind w:hanging="360"/>
              <w:rPr>
                <w:rFonts w:ascii="Verdana" w:hAnsi="Verdana"/>
              </w:rPr>
            </w:pPr>
            <w:r>
              <w:rPr>
                <w:rFonts w:ascii="Verdana" w:hAnsi="Verdana"/>
              </w:rPr>
              <w:t>Use training data, input imagery, and machine learning algorithms to create land cover classification models</w:t>
            </w:r>
          </w:p>
          <w:p w14:paraId="12FEA18B" w14:textId="6FE90444" w:rsidR="00B70984" w:rsidRPr="000074EE" w:rsidRDefault="00CE1EDE" w:rsidP="00B70984">
            <w:pPr>
              <w:numPr>
                <w:ilvl w:val="0"/>
                <w:numId w:val="6"/>
              </w:numPr>
              <w:ind w:hanging="360"/>
              <w:rPr>
                <w:rFonts w:ascii="Verdana" w:hAnsi="Verdana"/>
              </w:rPr>
            </w:pPr>
            <w:r>
              <w:rPr>
                <w:rFonts w:ascii="Verdana" w:hAnsi="Verdana"/>
              </w:rPr>
              <w:t>Use trained models to predict images and create land cover predictions</w:t>
            </w:r>
          </w:p>
          <w:p w14:paraId="00CD6B1E" w14:textId="73DA6FD9" w:rsidR="00B70984" w:rsidRPr="00780227" w:rsidRDefault="00EA21CF" w:rsidP="00780227">
            <w:pPr>
              <w:numPr>
                <w:ilvl w:val="0"/>
                <w:numId w:val="6"/>
              </w:numPr>
              <w:ind w:hanging="360"/>
              <w:rPr>
                <w:rFonts w:ascii="Verdana" w:hAnsi="Verdana"/>
              </w:rPr>
            </w:pPr>
            <w:r>
              <w:rPr>
                <w:rFonts w:ascii="Verdana" w:hAnsi="Verdana"/>
              </w:rPr>
              <w:t>A</w:t>
            </w:r>
            <w:r w:rsidR="00CE1EDE">
              <w:rPr>
                <w:rFonts w:ascii="Verdana" w:hAnsi="Verdana"/>
              </w:rPr>
              <w:t>ssess and compare classification performance using classification results</w:t>
            </w:r>
            <w:r w:rsidR="00B70984" w:rsidRPr="000074EE">
              <w:rPr>
                <w:rFonts w:ascii="Verdana" w:hAnsi="Verdana"/>
              </w:rPr>
              <w:t xml:space="preserve"> </w:t>
            </w:r>
          </w:p>
        </w:tc>
      </w:tr>
      <w:bookmarkEnd w:id="0"/>
    </w:tbl>
    <w:p w14:paraId="0870CE18" w14:textId="64BC0E1F" w:rsidR="00014784" w:rsidRPr="000074EE" w:rsidRDefault="00014784">
      <w:pPr>
        <w:rPr>
          <w:rFonts w:ascii="Verdana" w:hAnsi="Verdana"/>
        </w:rPr>
        <w:sectPr w:rsidR="00014784" w:rsidRPr="000074EE" w:rsidSect="00AE72C5">
          <w:headerReference w:type="even" r:id="rId8"/>
          <w:headerReference w:type="default" r:id="rId9"/>
          <w:footerReference w:type="even" r:id="rId10"/>
          <w:footerReference w:type="default" r:id="rId11"/>
          <w:type w:val="continuous"/>
          <w:pgSz w:w="12240" w:h="15840"/>
          <w:pgMar w:top="1260" w:right="1080" w:bottom="1080" w:left="1080" w:header="720" w:footer="720" w:gutter="0"/>
          <w:cols w:space="720"/>
        </w:sectPr>
      </w:pPr>
    </w:p>
    <w:p w14:paraId="22ECEEE0" w14:textId="77777777" w:rsidR="00014784" w:rsidRPr="000074EE" w:rsidRDefault="00014784" w:rsidP="005E1158">
      <w:pPr>
        <w:ind w:right="-90"/>
        <w:rPr>
          <w:rFonts w:ascii="Verdana" w:hAnsi="Verdana"/>
        </w:rPr>
        <w:sectPr w:rsidR="00014784" w:rsidRPr="000074EE" w:rsidSect="00AE72C5">
          <w:headerReference w:type="even" r:id="rId12"/>
          <w:headerReference w:type="default" r:id="rId13"/>
          <w:footerReference w:type="even" r:id="rId14"/>
          <w:footerReference w:type="default" r:id="rId15"/>
          <w:type w:val="continuous"/>
          <w:pgSz w:w="12240" w:h="15840"/>
          <w:pgMar w:top="1260" w:right="1350" w:bottom="1440" w:left="1080" w:header="720" w:footer="720" w:gutter="0"/>
          <w:cols w:num="2" w:space="432"/>
        </w:sectPr>
      </w:pPr>
    </w:p>
    <w:p w14:paraId="61728EAE" w14:textId="77777777" w:rsidR="009A54A9" w:rsidRPr="000074EE" w:rsidRDefault="009A54A9" w:rsidP="009A54A9">
      <w:pPr>
        <w:pStyle w:val="Heading1"/>
        <w:rPr>
          <w:rFonts w:ascii="Verdana" w:hAnsi="Verdana"/>
        </w:rPr>
      </w:pPr>
      <w:r w:rsidRPr="000074EE">
        <w:rPr>
          <w:rFonts w:ascii="Verdana" w:hAnsi="Verdana"/>
        </w:rPr>
        <w:t>Data</w:t>
      </w:r>
    </w:p>
    <w:p w14:paraId="02D8871A" w14:textId="12B7EE5B" w:rsidR="009A54A9" w:rsidRDefault="009A54A9" w:rsidP="009A54A9">
      <w:pPr>
        <w:rPr>
          <w:rFonts w:ascii="Verdana" w:hAnsi="Verdana"/>
        </w:rPr>
      </w:pPr>
      <w:r w:rsidRPr="000074EE">
        <w:rPr>
          <w:rFonts w:ascii="Verdana" w:hAnsi="Verdana"/>
        </w:rPr>
        <w:t xml:space="preserve">This project contains </w:t>
      </w:r>
      <w:r w:rsidR="00CE1EDE">
        <w:rPr>
          <w:rFonts w:ascii="Verdana" w:hAnsi="Verdana"/>
        </w:rPr>
        <w:t>one raster</w:t>
      </w:r>
      <w:r w:rsidRPr="000074EE">
        <w:rPr>
          <w:rFonts w:ascii="Verdana" w:hAnsi="Verdana"/>
        </w:rPr>
        <w:t xml:space="preserve"> layer: </w:t>
      </w:r>
      <w:r w:rsidR="00CE1EDE">
        <w:rPr>
          <w:rFonts w:ascii="Verdana" w:hAnsi="Verdana"/>
          <w:b/>
          <w:bCs/>
          <w:color w:val="0070C0"/>
        </w:rPr>
        <w:t>Landsat8_Fairbanks</w:t>
      </w:r>
      <w:r w:rsidR="00E53133">
        <w:rPr>
          <w:rFonts w:ascii="Verdana" w:hAnsi="Verdana"/>
          <w:b/>
          <w:bCs/>
          <w:color w:val="0070C0"/>
        </w:rPr>
        <w:t>_AL</w:t>
      </w:r>
      <w:r w:rsidR="00CE1EDE">
        <w:rPr>
          <w:rFonts w:ascii="Verdana" w:hAnsi="Verdana"/>
          <w:b/>
          <w:bCs/>
          <w:color w:val="0070C0"/>
        </w:rPr>
        <w:t>.tif</w:t>
      </w:r>
      <w:r w:rsidR="004B2D4A">
        <w:rPr>
          <w:rFonts w:ascii="Verdana" w:hAnsi="Verdana"/>
          <w:bCs/>
          <w:color w:val="000000" w:themeColor="text1"/>
        </w:rPr>
        <w:t>,</w:t>
      </w:r>
      <w:r w:rsidRPr="000074EE">
        <w:rPr>
          <w:rFonts w:ascii="Verdana" w:hAnsi="Verdana"/>
          <w:b/>
          <w:color w:val="5B9BD5"/>
        </w:rPr>
        <w:t xml:space="preserve"> </w:t>
      </w:r>
      <w:r w:rsidRPr="000074EE">
        <w:rPr>
          <w:rFonts w:ascii="Verdana" w:hAnsi="Verdana"/>
          <w:bCs/>
          <w:color w:val="000000" w:themeColor="text1"/>
        </w:rPr>
        <w:t xml:space="preserve">representing </w:t>
      </w:r>
      <w:r w:rsidR="001176CD">
        <w:rPr>
          <w:rFonts w:ascii="Verdana" w:hAnsi="Verdana"/>
          <w:bCs/>
          <w:color w:val="000000" w:themeColor="text1"/>
        </w:rPr>
        <w:t xml:space="preserve">the city of </w:t>
      </w:r>
      <w:r w:rsidR="00CE1EDE">
        <w:rPr>
          <w:rFonts w:ascii="Verdana" w:hAnsi="Verdana"/>
          <w:bCs/>
          <w:color w:val="000000" w:themeColor="text1"/>
        </w:rPr>
        <w:t>Fairbanks,</w:t>
      </w:r>
      <w:r w:rsidR="001176CD">
        <w:rPr>
          <w:rFonts w:ascii="Verdana" w:hAnsi="Verdana"/>
          <w:bCs/>
          <w:color w:val="000000" w:themeColor="text1"/>
        </w:rPr>
        <w:t xml:space="preserve"> and its surrounding area in Alaska, US. The bands have been stacked into a single, multiband image using the Mosaic function in ArcGIS Pro.</w:t>
      </w:r>
      <w:r w:rsidR="005D686B">
        <w:rPr>
          <w:rFonts w:ascii="Verdana" w:hAnsi="Verdana"/>
          <w:bCs/>
          <w:color w:val="000000" w:themeColor="text1"/>
        </w:rPr>
        <w:t xml:space="preserve"> See </w:t>
      </w:r>
      <w:proofErr w:type="gramStart"/>
      <w:r w:rsidR="005D686B">
        <w:rPr>
          <w:rFonts w:ascii="Verdana" w:hAnsi="Verdana"/>
          <w:bCs/>
          <w:color w:val="000000" w:themeColor="text1"/>
        </w:rPr>
        <w:t>the table</w:t>
      </w:r>
      <w:proofErr w:type="gramEnd"/>
      <w:r w:rsidR="005D686B">
        <w:rPr>
          <w:rFonts w:ascii="Verdana" w:hAnsi="Verdana"/>
          <w:bCs/>
          <w:color w:val="000000" w:themeColor="text1"/>
        </w:rPr>
        <w:t xml:space="preserve"> </w:t>
      </w:r>
      <w:r w:rsidR="00823A86">
        <w:rPr>
          <w:rFonts w:ascii="Verdana" w:hAnsi="Verdana"/>
          <w:bCs/>
          <w:color w:val="000000" w:themeColor="text1"/>
        </w:rPr>
        <w:t xml:space="preserve">1 </w:t>
      </w:r>
      <w:r w:rsidR="005D686B">
        <w:rPr>
          <w:rFonts w:ascii="Verdana" w:hAnsi="Verdana"/>
          <w:bCs/>
          <w:color w:val="000000" w:themeColor="text1"/>
        </w:rPr>
        <w:t>for additional information.</w:t>
      </w:r>
      <w:r w:rsidR="001176CD">
        <w:rPr>
          <w:rFonts w:ascii="Verdana" w:hAnsi="Verdana"/>
          <w:bCs/>
          <w:color w:val="000000" w:themeColor="text1"/>
        </w:rPr>
        <w:t xml:space="preserve"> </w:t>
      </w:r>
      <w:r w:rsidR="00994BE3">
        <w:rPr>
          <w:rFonts w:ascii="Verdana" w:hAnsi="Verdana"/>
          <w:bCs/>
          <w:color w:val="000000" w:themeColor="text1"/>
        </w:rPr>
        <w:t xml:space="preserve">One vector point layer: </w:t>
      </w:r>
      <w:r w:rsidR="00994BE3" w:rsidRPr="00CA2340">
        <w:rPr>
          <w:rFonts w:ascii="Verdana" w:hAnsi="Verdana"/>
          <w:b/>
          <w:bCs/>
          <w:color w:val="0070C0"/>
        </w:rPr>
        <w:t>validationpoints2.shp</w:t>
      </w:r>
      <w:r w:rsidR="00994BE3">
        <w:rPr>
          <w:rFonts w:ascii="Verdana" w:hAnsi="Verdana"/>
          <w:bCs/>
          <w:color w:val="000000" w:themeColor="text1"/>
        </w:rPr>
        <w:t xml:space="preserve">, representing the “ground truth” for validating final classification products. </w:t>
      </w:r>
      <w:r w:rsidRPr="000074EE">
        <w:rPr>
          <w:rFonts w:ascii="Verdana" w:hAnsi="Verdana"/>
        </w:rPr>
        <w:t xml:space="preserve">Download </w:t>
      </w:r>
      <w:r w:rsidRPr="000074EE">
        <w:rPr>
          <w:rFonts w:ascii="Verdana" w:eastAsia="Verdana" w:hAnsi="Verdana" w:cs="Verdana"/>
          <w:b/>
          <w:color w:val="ED7D31"/>
        </w:rPr>
        <w:t>Exercise_</w:t>
      </w:r>
      <w:r w:rsidR="007204FE">
        <w:rPr>
          <w:rFonts w:ascii="Verdana" w:eastAsia="SimSun" w:hAnsi="Verdana" w:cs="Verdana" w:hint="eastAsia"/>
          <w:b/>
          <w:color w:val="ED7D31"/>
          <w:lang w:eastAsia="zh-CN"/>
        </w:rPr>
        <w:t>3</w:t>
      </w:r>
      <w:r w:rsidRPr="000074EE">
        <w:rPr>
          <w:rFonts w:ascii="Verdana" w:eastAsia="Verdana" w:hAnsi="Verdana" w:cs="Verdana"/>
          <w:b/>
          <w:color w:val="ED7D31"/>
        </w:rPr>
        <w:t>.zip</w:t>
      </w:r>
      <w:r w:rsidRPr="000074EE">
        <w:rPr>
          <w:rFonts w:ascii="Verdana" w:hAnsi="Verdana"/>
        </w:rPr>
        <w:t xml:space="preserve">. Save it </w:t>
      </w:r>
      <w:r w:rsidR="00A417F6">
        <w:rPr>
          <w:rFonts w:ascii="Verdana" w:hAnsi="Verdana"/>
        </w:rPr>
        <w:t>in</w:t>
      </w:r>
      <w:r w:rsidRPr="000074EE">
        <w:rPr>
          <w:rFonts w:ascii="Verdana" w:hAnsi="Verdana"/>
        </w:rPr>
        <w:t xml:space="preserve"> the location you are choosing and unzip it by right-clicking on </w:t>
      </w:r>
      <w:r w:rsidRPr="000074EE">
        <w:rPr>
          <w:rFonts w:ascii="Verdana" w:eastAsia="Verdana" w:hAnsi="Verdana" w:cs="Verdana"/>
          <w:b/>
          <w:color w:val="ED7D31"/>
        </w:rPr>
        <w:t>Exercise_</w:t>
      </w:r>
      <w:r w:rsidR="007204FE">
        <w:rPr>
          <w:rFonts w:ascii="Verdana" w:eastAsia="SimSun" w:hAnsi="Verdana" w:cs="Verdana" w:hint="eastAsia"/>
          <w:b/>
          <w:color w:val="ED7D31"/>
          <w:lang w:eastAsia="zh-CN"/>
        </w:rPr>
        <w:t>3</w:t>
      </w:r>
      <w:r w:rsidRPr="000074EE">
        <w:rPr>
          <w:rFonts w:ascii="Verdana" w:eastAsia="Verdana" w:hAnsi="Verdana" w:cs="Verdana"/>
          <w:b/>
          <w:color w:val="ED7D31"/>
        </w:rPr>
        <w:t>.zip</w:t>
      </w:r>
      <w:r w:rsidRPr="000074EE">
        <w:rPr>
          <w:rFonts w:ascii="Verdana" w:hAnsi="Verdana"/>
        </w:rPr>
        <w:t>. In the drop-down window, choose “Extract All”.</w:t>
      </w:r>
    </w:p>
    <w:p w14:paraId="2DAA26FF" w14:textId="77777777" w:rsidR="005953B0" w:rsidRPr="001176CD" w:rsidRDefault="005953B0" w:rsidP="009A54A9">
      <w:pPr>
        <w:rPr>
          <w:rFonts w:ascii="Verdana" w:hAnsi="Verdana"/>
          <w:bCs/>
          <w:color w:val="000000" w:themeColor="text1"/>
        </w:rPr>
      </w:pPr>
    </w:p>
    <w:p w14:paraId="11DF9806" w14:textId="05149B00" w:rsidR="00014784" w:rsidRPr="005953B0" w:rsidRDefault="005953B0" w:rsidP="005E1158">
      <w:pPr>
        <w:ind w:right="-90"/>
        <w:rPr>
          <w:rFonts w:ascii="Verdana" w:hAnsi="Verdana"/>
          <w:bCs/>
          <w:iCs/>
        </w:rPr>
      </w:pPr>
      <w:r w:rsidRPr="005953B0">
        <w:rPr>
          <w:rFonts w:ascii="Verdana" w:hAnsi="Verdana"/>
          <w:bCs/>
          <w:iCs/>
        </w:rPr>
        <w:t>Table 1.</w:t>
      </w:r>
      <w:r>
        <w:rPr>
          <w:rFonts w:ascii="Verdana" w:hAnsi="Verdana"/>
          <w:b/>
          <w:iCs/>
        </w:rPr>
        <w:t xml:space="preserve"> </w:t>
      </w:r>
      <w:r w:rsidR="00823A86" w:rsidRPr="00823A86">
        <w:rPr>
          <w:rFonts w:ascii="Verdana" w:hAnsi="Verdana"/>
          <w:bCs/>
          <w:iCs/>
        </w:rPr>
        <w:t xml:space="preserve">Landsat 8 OLI </w:t>
      </w:r>
      <w:r w:rsidRPr="005953B0">
        <w:rPr>
          <w:rFonts w:ascii="Verdana" w:hAnsi="Verdana"/>
          <w:bCs/>
          <w:iCs/>
        </w:rPr>
        <w:t xml:space="preserve">Bands included in </w:t>
      </w:r>
      <w:r w:rsidR="00F35603">
        <w:rPr>
          <w:rFonts w:ascii="Verdana" w:hAnsi="Verdana"/>
          <w:bCs/>
          <w:iCs/>
        </w:rPr>
        <w:t xml:space="preserve">the </w:t>
      </w:r>
      <w:r>
        <w:rPr>
          <w:rFonts w:ascii="Verdana" w:hAnsi="Verdana"/>
          <w:bCs/>
          <w:iCs/>
        </w:rPr>
        <w:t>classification</w:t>
      </w:r>
    </w:p>
    <w:tbl>
      <w:tblPr>
        <w:tblStyle w:val="TableGrid"/>
        <w:tblW w:w="90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8" w:type="dxa"/>
          <w:right w:w="50" w:type="dxa"/>
        </w:tblCellMar>
        <w:tblLook w:val="04A0" w:firstRow="1" w:lastRow="0" w:firstColumn="1" w:lastColumn="0" w:noHBand="0" w:noVBand="1"/>
      </w:tblPr>
      <w:tblGrid>
        <w:gridCol w:w="3453"/>
        <w:gridCol w:w="1579"/>
        <w:gridCol w:w="2043"/>
        <w:gridCol w:w="1949"/>
      </w:tblGrid>
      <w:tr w:rsidR="00DC1235" w:rsidRPr="00DC1235" w14:paraId="676E067E" w14:textId="77777777" w:rsidTr="00565E21">
        <w:trPr>
          <w:trHeight w:val="572"/>
        </w:trPr>
        <w:tc>
          <w:tcPr>
            <w:tcW w:w="3453" w:type="dxa"/>
          </w:tcPr>
          <w:p w14:paraId="78C60C9C" w14:textId="77777777" w:rsidR="00DC1235" w:rsidRPr="00DC1235" w:rsidRDefault="00DC1235" w:rsidP="004A6E1F">
            <w:pPr>
              <w:ind w:right="387"/>
              <w:jc w:val="center"/>
              <w:rPr>
                <w:rFonts w:ascii="Verdana" w:hAnsi="Verdana"/>
                <w:sz w:val="22"/>
                <w:szCs w:val="22"/>
              </w:rPr>
            </w:pPr>
            <w:r w:rsidRPr="00DC1235">
              <w:rPr>
                <w:rFonts w:ascii="Verdana" w:eastAsia="Palatino Linotype" w:hAnsi="Verdana" w:cs="Palatino Linotype"/>
                <w:b/>
                <w:sz w:val="22"/>
                <w:szCs w:val="22"/>
              </w:rPr>
              <w:t xml:space="preserve">Band </w:t>
            </w:r>
          </w:p>
        </w:tc>
        <w:tc>
          <w:tcPr>
            <w:tcW w:w="1579" w:type="dxa"/>
          </w:tcPr>
          <w:p w14:paraId="60DEC304" w14:textId="6784FBEF" w:rsidR="00DC1235" w:rsidRPr="00DC1235" w:rsidRDefault="00DC1235" w:rsidP="00E44616">
            <w:pPr>
              <w:rPr>
                <w:rFonts w:ascii="Verdana" w:hAnsi="Verdana"/>
                <w:sz w:val="22"/>
                <w:szCs w:val="22"/>
              </w:rPr>
            </w:pPr>
            <w:r w:rsidRPr="00DC1235">
              <w:rPr>
                <w:rFonts w:ascii="Verdana" w:eastAsia="Palatino Linotype" w:hAnsi="Verdana" w:cs="Palatino Linotype"/>
                <w:b/>
                <w:sz w:val="22"/>
                <w:szCs w:val="22"/>
              </w:rPr>
              <w:t>Included</w:t>
            </w:r>
          </w:p>
        </w:tc>
        <w:tc>
          <w:tcPr>
            <w:tcW w:w="2043" w:type="dxa"/>
          </w:tcPr>
          <w:p w14:paraId="5CEC6484" w14:textId="3E88DC99" w:rsidR="00DC1235" w:rsidRPr="00DC1235" w:rsidRDefault="00DC1235" w:rsidP="00E44616">
            <w:pPr>
              <w:ind w:left="619" w:hanging="619"/>
              <w:rPr>
                <w:rFonts w:ascii="Verdana" w:hAnsi="Verdana"/>
                <w:sz w:val="22"/>
                <w:szCs w:val="22"/>
              </w:rPr>
            </w:pPr>
            <w:r w:rsidRPr="00DC1235">
              <w:rPr>
                <w:rFonts w:ascii="Verdana" w:eastAsia="Palatino Linotype" w:hAnsi="Verdana" w:cs="Palatino Linotype"/>
                <w:b/>
                <w:sz w:val="22"/>
                <w:szCs w:val="22"/>
              </w:rPr>
              <w:t>Band Number in Stack</w:t>
            </w:r>
          </w:p>
        </w:tc>
        <w:tc>
          <w:tcPr>
            <w:tcW w:w="1949" w:type="dxa"/>
          </w:tcPr>
          <w:p w14:paraId="73D903A7" w14:textId="64E9849F" w:rsidR="00DC1235" w:rsidRPr="00DC1235" w:rsidRDefault="00DC1235" w:rsidP="00E44616">
            <w:pPr>
              <w:jc w:val="center"/>
              <w:rPr>
                <w:rFonts w:ascii="Verdana" w:hAnsi="Verdana"/>
                <w:sz w:val="22"/>
                <w:szCs w:val="22"/>
              </w:rPr>
            </w:pPr>
            <w:r w:rsidRPr="00DC1235">
              <w:rPr>
                <w:rFonts w:ascii="Verdana" w:eastAsia="Palatino Linotype" w:hAnsi="Verdana" w:cs="Palatino Linotype"/>
                <w:b/>
                <w:sz w:val="22"/>
                <w:szCs w:val="22"/>
              </w:rPr>
              <w:t>Native Spatial Resolution</w:t>
            </w:r>
          </w:p>
        </w:tc>
      </w:tr>
      <w:tr w:rsidR="00DC1235" w:rsidRPr="00DC1235" w14:paraId="36412550" w14:textId="77777777" w:rsidTr="00565E21">
        <w:trPr>
          <w:trHeight w:val="317"/>
        </w:trPr>
        <w:tc>
          <w:tcPr>
            <w:tcW w:w="3453" w:type="dxa"/>
          </w:tcPr>
          <w:p w14:paraId="02FBEE1D"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1 (Coastal Aerosol) </w:t>
            </w:r>
          </w:p>
        </w:tc>
        <w:tc>
          <w:tcPr>
            <w:tcW w:w="1579" w:type="dxa"/>
          </w:tcPr>
          <w:p w14:paraId="15EA75F3" w14:textId="73C1E5B9"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5EBBB395" w14:textId="2383C0FC"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NA</w:t>
            </w:r>
          </w:p>
        </w:tc>
        <w:tc>
          <w:tcPr>
            <w:tcW w:w="1949" w:type="dxa"/>
          </w:tcPr>
          <w:p w14:paraId="61E556D5" w14:textId="108F5080"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6BBCDA26" w14:textId="77777777" w:rsidTr="00565E21">
        <w:trPr>
          <w:trHeight w:val="280"/>
        </w:trPr>
        <w:tc>
          <w:tcPr>
            <w:tcW w:w="3453" w:type="dxa"/>
          </w:tcPr>
          <w:p w14:paraId="7C41322B"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2 (Blue) </w:t>
            </w:r>
          </w:p>
        </w:tc>
        <w:tc>
          <w:tcPr>
            <w:tcW w:w="1579" w:type="dxa"/>
          </w:tcPr>
          <w:p w14:paraId="6C2EA018" w14:textId="7096EB9B"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53C097F4" w14:textId="651006E1"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1</w:t>
            </w:r>
          </w:p>
        </w:tc>
        <w:tc>
          <w:tcPr>
            <w:tcW w:w="1949" w:type="dxa"/>
          </w:tcPr>
          <w:p w14:paraId="1E924063" w14:textId="32E4D169"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6F4006F4" w14:textId="77777777" w:rsidTr="00565E21">
        <w:trPr>
          <w:trHeight w:val="279"/>
        </w:trPr>
        <w:tc>
          <w:tcPr>
            <w:tcW w:w="3453" w:type="dxa"/>
          </w:tcPr>
          <w:p w14:paraId="4709C8E2"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3 (Green) </w:t>
            </w:r>
          </w:p>
        </w:tc>
        <w:tc>
          <w:tcPr>
            <w:tcW w:w="1579" w:type="dxa"/>
          </w:tcPr>
          <w:p w14:paraId="5D6C614A" w14:textId="68D98DD2"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21DD2FE6" w14:textId="0F4283A9"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2</w:t>
            </w:r>
          </w:p>
        </w:tc>
        <w:tc>
          <w:tcPr>
            <w:tcW w:w="1949" w:type="dxa"/>
          </w:tcPr>
          <w:p w14:paraId="3D834021" w14:textId="05C1AE0F"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63C3EB8D" w14:textId="77777777" w:rsidTr="00565E21">
        <w:trPr>
          <w:trHeight w:val="279"/>
        </w:trPr>
        <w:tc>
          <w:tcPr>
            <w:tcW w:w="3453" w:type="dxa"/>
          </w:tcPr>
          <w:p w14:paraId="0657BE19" w14:textId="7777777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4 (Red) </w:t>
            </w:r>
          </w:p>
        </w:tc>
        <w:tc>
          <w:tcPr>
            <w:tcW w:w="1579" w:type="dxa"/>
          </w:tcPr>
          <w:p w14:paraId="6F247782" w14:textId="7D229C82"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6509996E" w14:textId="723F29BF"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3</w:t>
            </w:r>
          </w:p>
        </w:tc>
        <w:tc>
          <w:tcPr>
            <w:tcW w:w="1949" w:type="dxa"/>
          </w:tcPr>
          <w:p w14:paraId="3C4FFDAF" w14:textId="7C317C58"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7F55AD2F" w14:textId="77777777" w:rsidTr="00565E21">
        <w:trPr>
          <w:trHeight w:val="280"/>
        </w:trPr>
        <w:tc>
          <w:tcPr>
            <w:tcW w:w="3453" w:type="dxa"/>
          </w:tcPr>
          <w:p w14:paraId="6E307D47" w14:textId="7BB0537C"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5 (Near Infrared) (NIR) </w:t>
            </w:r>
          </w:p>
        </w:tc>
        <w:tc>
          <w:tcPr>
            <w:tcW w:w="1579" w:type="dxa"/>
          </w:tcPr>
          <w:p w14:paraId="5542ECB3" w14:textId="33DB24A8"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037F7C0D" w14:textId="117C34D5"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4</w:t>
            </w:r>
          </w:p>
        </w:tc>
        <w:tc>
          <w:tcPr>
            <w:tcW w:w="1949" w:type="dxa"/>
          </w:tcPr>
          <w:p w14:paraId="4CC6BD36" w14:textId="65038267"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016D35EF" w14:textId="77777777" w:rsidTr="00565E21">
        <w:trPr>
          <w:trHeight w:val="280"/>
        </w:trPr>
        <w:tc>
          <w:tcPr>
            <w:tcW w:w="3453" w:type="dxa"/>
          </w:tcPr>
          <w:p w14:paraId="14E1EBD9" w14:textId="7F7737D4"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6 (SWIR 1) </w:t>
            </w:r>
          </w:p>
        </w:tc>
        <w:tc>
          <w:tcPr>
            <w:tcW w:w="1579" w:type="dxa"/>
          </w:tcPr>
          <w:p w14:paraId="3A219C67" w14:textId="791A1D91"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3679FA94" w14:textId="52AE9E01"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5</w:t>
            </w:r>
          </w:p>
        </w:tc>
        <w:tc>
          <w:tcPr>
            <w:tcW w:w="1949" w:type="dxa"/>
          </w:tcPr>
          <w:p w14:paraId="008ECD78" w14:textId="0FF07E7B"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2BF3AEBD" w14:textId="77777777" w:rsidTr="00565E21">
        <w:trPr>
          <w:trHeight w:val="280"/>
        </w:trPr>
        <w:tc>
          <w:tcPr>
            <w:tcW w:w="3453" w:type="dxa"/>
          </w:tcPr>
          <w:p w14:paraId="55BAD449" w14:textId="3B35E147"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7 (SWIR 2) </w:t>
            </w:r>
          </w:p>
        </w:tc>
        <w:tc>
          <w:tcPr>
            <w:tcW w:w="1579" w:type="dxa"/>
          </w:tcPr>
          <w:p w14:paraId="7B6EDE46" w14:textId="79ED2A06"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Yes</w:t>
            </w:r>
          </w:p>
        </w:tc>
        <w:tc>
          <w:tcPr>
            <w:tcW w:w="2043" w:type="dxa"/>
          </w:tcPr>
          <w:p w14:paraId="67522EA5" w14:textId="183100AA"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6</w:t>
            </w:r>
          </w:p>
        </w:tc>
        <w:tc>
          <w:tcPr>
            <w:tcW w:w="1949" w:type="dxa"/>
          </w:tcPr>
          <w:p w14:paraId="56D45CA9" w14:textId="2AF33447"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30 m</w:t>
            </w:r>
          </w:p>
        </w:tc>
      </w:tr>
      <w:tr w:rsidR="00DC1235" w:rsidRPr="00DC1235" w14:paraId="7FD5E3B2" w14:textId="77777777" w:rsidTr="00565E21">
        <w:trPr>
          <w:trHeight w:val="280"/>
        </w:trPr>
        <w:tc>
          <w:tcPr>
            <w:tcW w:w="3453" w:type="dxa"/>
          </w:tcPr>
          <w:p w14:paraId="3E835F5A" w14:textId="6D91C111"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Band 8 (Panchromatic)</w:t>
            </w:r>
          </w:p>
        </w:tc>
        <w:tc>
          <w:tcPr>
            <w:tcW w:w="1579" w:type="dxa"/>
          </w:tcPr>
          <w:p w14:paraId="50EDDF9A" w14:textId="1A722D2E"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50A803F7" w14:textId="6AFDC308" w:rsidR="00DC1235" w:rsidRPr="00DC1235" w:rsidRDefault="00DC1235" w:rsidP="00E44616">
            <w:pPr>
              <w:jc w:val="center"/>
              <w:rPr>
                <w:rFonts w:ascii="Verdana" w:hAnsi="Verdana"/>
                <w:sz w:val="22"/>
                <w:szCs w:val="22"/>
              </w:rPr>
            </w:pPr>
            <w:r w:rsidRPr="00DC1235">
              <w:rPr>
                <w:rFonts w:ascii="Verdana" w:hAnsi="Verdana"/>
                <w:sz w:val="22"/>
                <w:szCs w:val="22"/>
              </w:rPr>
              <w:t>NA</w:t>
            </w:r>
          </w:p>
        </w:tc>
        <w:tc>
          <w:tcPr>
            <w:tcW w:w="1949" w:type="dxa"/>
          </w:tcPr>
          <w:p w14:paraId="58ACFF95" w14:textId="4F295C50" w:rsidR="00DC1235" w:rsidRPr="00DC1235" w:rsidRDefault="00DC1235" w:rsidP="00E44616">
            <w:pPr>
              <w:ind w:right="59"/>
              <w:jc w:val="center"/>
              <w:rPr>
                <w:rFonts w:ascii="Verdana" w:hAnsi="Verdana"/>
                <w:sz w:val="22"/>
                <w:szCs w:val="22"/>
              </w:rPr>
            </w:pPr>
            <w:r w:rsidRPr="00DC1235">
              <w:rPr>
                <w:rFonts w:ascii="Verdana" w:eastAsia="Palatino Linotype" w:hAnsi="Verdana" w:cs="Palatino Linotype"/>
                <w:sz w:val="22"/>
                <w:szCs w:val="22"/>
              </w:rPr>
              <w:t>15 m</w:t>
            </w:r>
          </w:p>
        </w:tc>
      </w:tr>
      <w:tr w:rsidR="00DC1235" w:rsidRPr="00DC1235" w14:paraId="3D5130C6" w14:textId="77777777" w:rsidTr="00565E21">
        <w:trPr>
          <w:trHeight w:val="279"/>
        </w:trPr>
        <w:tc>
          <w:tcPr>
            <w:tcW w:w="3453" w:type="dxa"/>
          </w:tcPr>
          <w:p w14:paraId="480C0F60" w14:textId="3D715DF1"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 xml:space="preserve">Band 9 (Cirrus) </w:t>
            </w:r>
          </w:p>
        </w:tc>
        <w:tc>
          <w:tcPr>
            <w:tcW w:w="1579" w:type="dxa"/>
          </w:tcPr>
          <w:p w14:paraId="11B6B51D" w14:textId="293C0113"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294EC7D8" w14:textId="726565CC"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NA</w:t>
            </w:r>
          </w:p>
        </w:tc>
        <w:tc>
          <w:tcPr>
            <w:tcW w:w="1949" w:type="dxa"/>
          </w:tcPr>
          <w:p w14:paraId="4E5566AF" w14:textId="00C73EB6" w:rsidR="00DC1235" w:rsidRPr="00DC1235" w:rsidRDefault="00C5688E" w:rsidP="00E44616">
            <w:pPr>
              <w:ind w:right="59"/>
              <w:jc w:val="center"/>
              <w:rPr>
                <w:rFonts w:ascii="Verdana" w:hAnsi="Verdana"/>
                <w:sz w:val="22"/>
                <w:szCs w:val="22"/>
              </w:rPr>
            </w:pPr>
            <w:r>
              <w:rPr>
                <w:rFonts w:ascii="Verdana" w:eastAsia="Palatino Linotype" w:hAnsi="Verdana" w:cs="Palatino Linotype"/>
                <w:sz w:val="22"/>
                <w:szCs w:val="22"/>
              </w:rPr>
              <w:t>30</w:t>
            </w:r>
            <w:r w:rsidR="00DC1235" w:rsidRPr="00DC1235">
              <w:rPr>
                <w:rFonts w:ascii="Verdana" w:eastAsia="Palatino Linotype" w:hAnsi="Verdana" w:cs="Palatino Linotype"/>
                <w:sz w:val="22"/>
                <w:szCs w:val="22"/>
              </w:rPr>
              <w:t xml:space="preserve"> m</w:t>
            </w:r>
          </w:p>
        </w:tc>
      </w:tr>
      <w:tr w:rsidR="00DC1235" w:rsidRPr="00DC1235" w14:paraId="2C7E23BE" w14:textId="77777777" w:rsidTr="00565E21">
        <w:trPr>
          <w:trHeight w:val="280"/>
        </w:trPr>
        <w:tc>
          <w:tcPr>
            <w:tcW w:w="3453" w:type="dxa"/>
          </w:tcPr>
          <w:p w14:paraId="6EC8F6AA" w14:textId="20E578B3"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Band 10 (</w:t>
            </w:r>
            <w:r w:rsidR="00C5688E">
              <w:rPr>
                <w:rFonts w:ascii="Verdana" w:eastAsia="Palatino Linotype" w:hAnsi="Verdana" w:cs="Palatino Linotype"/>
                <w:sz w:val="22"/>
                <w:szCs w:val="22"/>
              </w:rPr>
              <w:t>Thermal Infrared</w:t>
            </w:r>
            <w:r w:rsidRPr="00DC1235">
              <w:rPr>
                <w:rFonts w:ascii="Verdana" w:eastAsia="Palatino Linotype" w:hAnsi="Verdana" w:cs="Palatino Linotype"/>
                <w:sz w:val="22"/>
                <w:szCs w:val="22"/>
              </w:rPr>
              <w:t xml:space="preserve">) </w:t>
            </w:r>
            <w:r w:rsidR="00C5688E">
              <w:rPr>
                <w:rFonts w:ascii="Verdana" w:eastAsia="Palatino Linotype" w:hAnsi="Verdana" w:cs="Palatino Linotype"/>
                <w:sz w:val="22"/>
                <w:szCs w:val="22"/>
              </w:rPr>
              <w:t>1</w:t>
            </w:r>
          </w:p>
        </w:tc>
        <w:tc>
          <w:tcPr>
            <w:tcW w:w="1579" w:type="dxa"/>
          </w:tcPr>
          <w:p w14:paraId="2EABD6B0" w14:textId="7E01F4B0"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No</w:t>
            </w:r>
          </w:p>
        </w:tc>
        <w:tc>
          <w:tcPr>
            <w:tcW w:w="2043" w:type="dxa"/>
          </w:tcPr>
          <w:p w14:paraId="1157EC64" w14:textId="0E51C7A9" w:rsidR="00DC1235" w:rsidRPr="00DC1235" w:rsidRDefault="00DC1235" w:rsidP="00E44616">
            <w:pPr>
              <w:jc w:val="center"/>
              <w:rPr>
                <w:rFonts w:ascii="Verdana" w:hAnsi="Verdana"/>
                <w:sz w:val="22"/>
                <w:szCs w:val="22"/>
              </w:rPr>
            </w:pPr>
            <w:r w:rsidRPr="00DC1235">
              <w:rPr>
                <w:rFonts w:ascii="Verdana" w:eastAsia="Palatino Linotype" w:hAnsi="Verdana" w:cs="Palatino Linotype"/>
                <w:sz w:val="22"/>
                <w:szCs w:val="22"/>
              </w:rPr>
              <w:t>NA</w:t>
            </w:r>
          </w:p>
        </w:tc>
        <w:tc>
          <w:tcPr>
            <w:tcW w:w="1949" w:type="dxa"/>
          </w:tcPr>
          <w:p w14:paraId="7514729F" w14:textId="76BD70D4" w:rsidR="00DC1235" w:rsidRPr="00DC1235" w:rsidRDefault="00C5688E" w:rsidP="00E44616">
            <w:pPr>
              <w:ind w:right="59"/>
              <w:jc w:val="center"/>
              <w:rPr>
                <w:rFonts w:ascii="Verdana" w:hAnsi="Verdana"/>
                <w:sz w:val="22"/>
                <w:szCs w:val="22"/>
              </w:rPr>
            </w:pPr>
            <w:r>
              <w:rPr>
                <w:rFonts w:ascii="Verdana" w:eastAsia="Palatino Linotype" w:hAnsi="Verdana" w:cs="Palatino Linotype"/>
                <w:sz w:val="22"/>
                <w:szCs w:val="22"/>
              </w:rPr>
              <w:t>100</w:t>
            </w:r>
            <w:r w:rsidR="00DC1235" w:rsidRPr="00DC1235">
              <w:rPr>
                <w:rFonts w:ascii="Verdana" w:eastAsia="Palatino Linotype" w:hAnsi="Verdana" w:cs="Palatino Linotype"/>
                <w:sz w:val="22"/>
                <w:szCs w:val="22"/>
              </w:rPr>
              <w:t xml:space="preserve"> m</w:t>
            </w:r>
          </w:p>
        </w:tc>
      </w:tr>
      <w:tr w:rsidR="00DC1235" w:rsidRPr="00DC1235" w14:paraId="237014CA" w14:textId="77777777" w:rsidTr="00565E21">
        <w:trPr>
          <w:trHeight w:val="280"/>
        </w:trPr>
        <w:tc>
          <w:tcPr>
            <w:tcW w:w="3453" w:type="dxa"/>
          </w:tcPr>
          <w:p w14:paraId="7E2DEBBD" w14:textId="5DE96DF1" w:rsidR="00DC1235" w:rsidRPr="00DC1235" w:rsidRDefault="00DC1235" w:rsidP="00E44616">
            <w:pPr>
              <w:rPr>
                <w:rFonts w:ascii="Verdana" w:hAnsi="Verdana"/>
                <w:sz w:val="22"/>
                <w:szCs w:val="22"/>
              </w:rPr>
            </w:pPr>
            <w:r w:rsidRPr="00DC1235">
              <w:rPr>
                <w:rFonts w:ascii="Verdana" w:eastAsia="Palatino Linotype" w:hAnsi="Verdana" w:cs="Palatino Linotype"/>
                <w:sz w:val="22"/>
                <w:szCs w:val="22"/>
              </w:rPr>
              <w:t>Band 11 (</w:t>
            </w:r>
            <w:r w:rsidR="00C5688E">
              <w:rPr>
                <w:rFonts w:ascii="Verdana" w:eastAsia="Palatino Linotype" w:hAnsi="Verdana" w:cs="Palatino Linotype"/>
                <w:sz w:val="22"/>
                <w:szCs w:val="22"/>
              </w:rPr>
              <w:t>Thermal Infrared</w:t>
            </w:r>
            <w:r w:rsidRPr="00DC1235">
              <w:rPr>
                <w:rFonts w:ascii="Verdana" w:eastAsia="Palatino Linotype" w:hAnsi="Verdana" w:cs="Palatino Linotype"/>
                <w:sz w:val="22"/>
                <w:szCs w:val="22"/>
              </w:rPr>
              <w:t>)</w:t>
            </w:r>
            <w:r w:rsidR="00C5688E">
              <w:rPr>
                <w:rFonts w:ascii="Verdana" w:eastAsia="Palatino Linotype" w:hAnsi="Verdana" w:cs="Palatino Linotype"/>
                <w:sz w:val="22"/>
                <w:szCs w:val="22"/>
              </w:rPr>
              <w:t xml:space="preserve"> 2</w:t>
            </w:r>
            <w:r w:rsidRPr="00DC1235">
              <w:rPr>
                <w:rFonts w:ascii="Verdana" w:eastAsia="Palatino Linotype" w:hAnsi="Verdana" w:cs="Palatino Linotype"/>
                <w:sz w:val="22"/>
                <w:szCs w:val="22"/>
              </w:rPr>
              <w:t xml:space="preserve"> </w:t>
            </w:r>
          </w:p>
        </w:tc>
        <w:tc>
          <w:tcPr>
            <w:tcW w:w="1579" w:type="dxa"/>
          </w:tcPr>
          <w:p w14:paraId="42B9A8F2" w14:textId="2C150C62" w:rsidR="00DC1235" w:rsidRPr="00DC1235" w:rsidRDefault="00C5688E" w:rsidP="00E44616">
            <w:pPr>
              <w:jc w:val="center"/>
              <w:rPr>
                <w:rFonts w:ascii="Verdana" w:hAnsi="Verdana"/>
                <w:sz w:val="22"/>
                <w:szCs w:val="22"/>
              </w:rPr>
            </w:pPr>
            <w:r>
              <w:rPr>
                <w:rFonts w:ascii="Verdana" w:eastAsia="Palatino Linotype" w:hAnsi="Verdana" w:cs="Palatino Linotype"/>
                <w:sz w:val="22"/>
                <w:szCs w:val="22"/>
              </w:rPr>
              <w:t>No</w:t>
            </w:r>
          </w:p>
        </w:tc>
        <w:tc>
          <w:tcPr>
            <w:tcW w:w="2043" w:type="dxa"/>
          </w:tcPr>
          <w:p w14:paraId="67932C58" w14:textId="5C9E755E" w:rsidR="00DC1235" w:rsidRPr="00DC1235" w:rsidRDefault="00C5688E" w:rsidP="00E44616">
            <w:pPr>
              <w:jc w:val="center"/>
              <w:rPr>
                <w:rFonts w:ascii="Verdana" w:hAnsi="Verdana"/>
                <w:sz w:val="22"/>
                <w:szCs w:val="22"/>
              </w:rPr>
            </w:pPr>
            <w:r>
              <w:rPr>
                <w:rFonts w:ascii="Verdana" w:eastAsia="Palatino Linotype" w:hAnsi="Verdana" w:cs="Palatino Linotype"/>
                <w:sz w:val="22"/>
                <w:szCs w:val="22"/>
              </w:rPr>
              <w:t>NA</w:t>
            </w:r>
          </w:p>
        </w:tc>
        <w:tc>
          <w:tcPr>
            <w:tcW w:w="1949" w:type="dxa"/>
          </w:tcPr>
          <w:p w14:paraId="14192368" w14:textId="4609825F" w:rsidR="00DC1235" w:rsidRPr="00DC1235" w:rsidRDefault="00C5688E" w:rsidP="00E44616">
            <w:pPr>
              <w:ind w:right="59"/>
              <w:jc w:val="center"/>
              <w:rPr>
                <w:rFonts w:ascii="Verdana" w:hAnsi="Verdana"/>
                <w:sz w:val="22"/>
                <w:szCs w:val="22"/>
              </w:rPr>
            </w:pPr>
            <w:r>
              <w:rPr>
                <w:rFonts w:ascii="Verdana" w:eastAsia="Palatino Linotype" w:hAnsi="Verdana" w:cs="Palatino Linotype"/>
                <w:sz w:val="22"/>
                <w:szCs w:val="22"/>
              </w:rPr>
              <w:t>100</w:t>
            </w:r>
            <w:r w:rsidR="00DC1235" w:rsidRPr="00DC1235">
              <w:rPr>
                <w:rFonts w:ascii="Verdana" w:eastAsia="Palatino Linotype" w:hAnsi="Verdana" w:cs="Palatino Linotype"/>
                <w:sz w:val="22"/>
                <w:szCs w:val="22"/>
              </w:rPr>
              <w:t xml:space="preserve"> m</w:t>
            </w:r>
          </w:p>
        </w:tc>
      </w:tr>
    </w:tbl>
    <w:p w14:paraId="63EC2EDB" w14:textId="77777777" w:rsidR="005D686B" w:rsidRPr="005D686B" w:rsidRDefault="005D686B" w:rsidP="005E1158">
      <w:pPr>
        <w:ind w:right="-90"/>
        <w:rPr>
          <w:rFonts w:ascii="Verdana" w:hAnsi="Verdana"/>
          <w:b/>
          <w:iCs/>
        </w:rPr>
      </w:pPr>
    </w:p>
    <w:p w14:paraId="7566C318" w14:textId="78188E6E" w:rsidR="0063525C" w:rsidRPr="000074EE" w:rsidRDefault="0063525C" w:rsidP="0063525C">
      <w:pPr>
        <w:pStyle w:val="Heading1"/>
        <w:rPr>
          <w:rFonts w:ascii="Verdana" w:hAnsi="Verdana"/>
        </w:rPr>
      </w:pPr>
      <w:r w:rsidRPr="000074EE">
        <w:rPr>
          <w:rFonts w:ascii="Verdana" w:hAnsi="Verdana"/>
        </w:rPr>
        <w:lastRenderedPageBreak/>
        <w:t xml:space="preserve">Step 1. Create a </w:t>
      </w:r>
      <w:r w:rsidR="00A027E6">
        <w:rPr>
          <w:rFonts w:ascii="Verdana" w:hAnsi="Verdana"/>
        </w:rPr>
        <w:t>P</w:t>
      </w:r>
      <w:r w:rsidRPr="000074EE">
        <w:rPr>
          <w:rFonts w:ascii="Verdana" w:hAnsi="Verdana"/>
        </w:rPr>
        <w:t>roject in ArcGIS Pro</w:t>
      </w:r>
    </w:p>
    <w:p w14:paraId="0257728C" w14:textId="77777777" w:rsidR="0063525C" w:rsidRPr="000074EE" w:rsidRDefault="0063525C" w:rsidP="0063525C">
      <w:pPr>
        <w:rPr>
          <w:rFonts w:ascii="Verdana" w:hAnsi="Verdana"/>
        </w:rPr>
      </w:pPr>
    </w:p>
    <w:p w14:paraId="6FD21E07"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6AD6E316" w14:textId="6B30734D" w:rsidR="0063525C" w:rsidRPr="000074EE" w:rsidRDefault="0063525C" w:rsidP="0063525C">
      <w:pPr>
        <w:ind w:left="360"/>
        <w:rPr>
          <w:rFonts w:ascii="Verdana" w:hAnsi="Verdana"/>
        </w:rPr>
      </w:pPr>
      <w:r w:rsidRPr="000074EE">
        <w:rPr>
          <w:rFonts w:ascii="Verdana" w:hAnsi="Verdana"/>
          <w:noProof/>
        </w:rPr>
        <w:drawing>
          <wp:anchor distT="0" distB="0" distL="114300" distR="114300" simplePos="0" relativeHeight="251650560" behindDoc="0" locked="0" layoutInCell="1" allowOverlap="1" wp14:anchorId="36FF6352" wp14:editId="7FD7B030">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shape&#10;&#10;Description automatically generated"/>
                    <pic:cNvPicPr/>
                  </pic:nvPicPr>
                  <pic:blipFill>
                    <a:blip r:embed="rId16"/>
                    <a:stretch>
                      <a:fillRect/>
                    </a:stretch>
                  </pic:blipFill>
                  <pic:spPr>
                    <a:xfrm>
                      <a:off x="0" y="0"/>
                      <a:ext cx="571500" cy="561975"/>
                    </a:xfrm>
                    <a:prstGeom prst="rect">
                      <a:avLst/>
                    </a:prstGeom>
                  </pic:spPr>
                </pic:pic>
              </a:graphicData>
            </a:graphic>
          </wp:anchor>
        </w:drawing>
      </w:r>
      <w:r w:rsidRPr="000074EE">
        <w:rPr>
          <w:rFonts w:ascii="Verdana" w:hAnsi="Verdana"/>
          <w:b/>
          <w:bCs/>
        </w:rPr>
        <w:t>Note,</w:t>
      </w:r>
      <w:r w:rsidRPr="000074EE">
        <w:rPr>
          <w:rFonts w:ascii="Verdana" w:hAnsi="Verdana"/>
        </w:rPr>
        <w:t xml:space="preserve"> this can also be done by navigating to All Apps followed by the ArcGIS Folder. Within the ArcGIS Folder, select ArcGIS Pro.</w:t>
      </w:r>
    </w:p>
    <w:p w14:paraId="50D2AD2A" w14:textId="4DACCFEB"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Create a project to host your maps by clicking on </w:t>
      </w:r>
      <w:r w:rsidR="009A0895">
        <w:rPr>
          <w:rFonts w:ascii="Verdana" w:hAnsi="Verdana"/>
        </w:rPr>
        <w:t xml:space="preserve">the </w:t>
      </w:r>
      <w:r w:rsidRPr="000074EE">
        <w:rPr>
          <w:rFonts w:ascii="Verdana" w:hAnsi="Verdana"/>
        </w:rPr>
        <w:t xml:space="preserve">Map icon. </w:t>
      </w:r>
    </w:p>
    <w:p w14:paraId="3D4A0CEF" w14:textId="34B697E3"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The Create a New Project window should be shown. Define the name for your project. You can give any name that you prefer. Then click on Folder icon</w:t>
      </w:r>
      <w:r w:rsidRPr="000074EE">
        <w:rPr>
          <w:rFonts w:ascii="Verdana" w:hAnsi="Verdana"/>
          <w:noProof/>
        </w:rPr>
        <w:drawing>
          <wp:inline distT="0" distB="0" distL="0" distR="0" wp14:anchorId="441A7AEC" wp14:editId="46EA85AD">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sidR="005855C5">
        <w:rPr>
          <w:rFonts w:ascii="Verdana" w:hAnsi="Verdana"/>
        </w:rPr>
        <w:t>where</w:t>
      </w:r>
      <w:r w:rsidRPr="000074EE">
        <w:rPr>
          <w:rFonts w:ascii="Verdana" w:hAnsi="Verdana"/>
        </w:rPr>
        <w:t xml:space="preserve"> you want to save your project. </w:t>
      </w:r>
    </w:p>
    <w:p w14:paraId="5CDEFD25"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You do not need to change others.</w:t>
      </w:r>
    </w:p>
    <w:p w14:paraId="1EDEE7A3" w14:textId="6FC25252" w:rsidR="00E74CAE" w:rsidRPr="004156EF" w:rsidRDefault="0063525C" w:rsidP="00E74CAE">
      <w:pPr>
        <w:pStyle w:val="ListParagraph"/>
        <w:numPr>
          <w:ilvl w:val="0"/>
          <w:numId w:val="7"/>
        </w:numPr>
        <w:spacing w:after="160" w:line="259" w:lineRule="auto"/>
        <w:rPr>
          <w:rFonts w:ascii="Verdana" w:hAnsi="Verdana"/>
        </w:rPr>
      </w:pPr>
      <w:r w:rsidRPr="000074EE">
        <w:rPr>
          <w:rFonts w:ascii="Verdana" w:hAnsi="Verdana"/>
        </w:rPr>
        <w:t>Click on OK.</w:t>
      </w:r>
    </w:p>
    <w:p w14:paraId="211CCAF2" w14:textId="77777777" w:rsidR="00A3297F" w:rsidRPr="000074EE" w:rsidRDefault="00A3297F" w:rsidP="00E74CAE">
      <w:pPr>
        <w:rPr>
          <w:rFonts w:ascii="Verdana" w:hAnsi="Verdana"/>
        </w:rPr>
      </w:pPr>
    </w:p>
    <w:p w14:paraId="44E439AD" w14:textId="3970B150" w:rsidR="00232452" w:rsidRDefault="00232452" w:rsidP="003C6255">
      <w:pPr>
        <w:outlineLvl w:val="0"/>
        <w:rPr>
          <w:rFonts w:ascii="Verdana" w:hAnsi="Verdana"/>
          <w:b/>
        </w:rPr>
      </w:pPr>
      <w:r w:rsidRPr="00232452">
        <w:rPr>
          <w:rFonts w:ascii="Verdana" w:hAnsi="Verdana"/>
          <w:b/>
        </w:rPr>
        <w:t xml:space="preserve">Step </w:t>
      </w:r>
      <w:r>
        <w:rPr>
          <w:rFonts w:ascii="Verdana" w:hAnsi="Verdana"/>
          <w:b/>
        </w:rPr>
        <w:t>2</w:t>
      </w:r>
      <w:r w:rsidRPr="00232452">
        <w:rPr>
          <w:rFonts w:ascii="Verdana" w:hAnsi="Verdana"/>
          <w:b/>
        </w:rPr>
        <w:t xml:space="preserve">. </w:t>
      </w:r>
      <w:r w:rsidR="00364EBB">
        <w:rPr>
          <w:rFonts w:ascii="Verdana" w:hAnsi="Verdana"/>
          <w:b/>
        </w:rPr>
        <w:t xml:space="preserve">Explore </w:t>
      </w:r>
      <w:r w:rsidR="00AE400A">
        <w:rPr>
          <w:rFonts w:ascii="Verdana" w:hAnsi="Verdana"/>
          <w:b/>
        </w:rPr>
        <w:t>B</w:t>
      </w:r>
      <w:r w:rsidR="00364EBB">
        <w:rPr>
          <w:rFonts w:ascii="Verdana" w:hAnsi="Verdana"/>
          <w:b/>
        </w:rPr>
        <w:t xml:space="preserve">and </w:t>
      </w:r>
      <w:r w:rsidR="00AE400A">
        <w:rPr>
          <w:rFonts w:ascii="Verdana" w:hAnsi="Verdana"/>
          <w:b/>
        </w:rPr>
        <w:t>C</w:t>
      </w:r>
      <w:r w:rsidR="00364EBB">
        <w:rPr>
          <w:rFonts w:ascii="Verdana" w:hAnsi="Verdana"/>
          <w:b/>
        </w:rPr>
        <w:t>ombinations</w:t>
      </w:r>
      <w:r w:rsidRPr="00232452">
        <w:rPr>
          <w:rFonts w:ascii="Verdana" w:hAnsi="Verdana"/>
          <w:b/>
        </w:rPr>
        <w:t xml:space="preserve"> </w:t>
      </w:r>
    </w:p>
    <w:p w14:paraId="22D97930" w14:textId="77777777" w:rsidR="007A7A90" w:rsidRPr="00232452" w:rsidRDefault="007A7A90" w:rsidP="00232452">
      <w:pPr>
        <w:rPr>
          <w:rFonts w:ascii="Verdana" w:hAnsi="Verdana"/>
          <w:b/>
        </w:rPr>
      </w:pPr>
    </w:p>
    <w:p w14:paraId="717B0604" w14:textId="32D9DE78" w:rsidR="00E53133" w:rsidRPr="00232452" w:rsidRDefault="00E53133" w:rsidP="00E53133">
      <w:pPr>
        <w:rPr>
          <w:rFonts w:ascii="Verdana" w:hAnsi="Verdana"/>
        </w:rPr>
      </w:pPr>
      <w:r w:rsidRPr="00232452">
        <w:rPr>
          <w:rFonts w:ascii="Verdana" w:hAnsi="Verdana"/>
          <w:noProof/>
        </w:rPr>
        <w:drawing>
          <wp:anchor distT="0" distB="0" distL="114300" distR="114300" simplePos="0" relativeHeight="251661824" behindDoc="0" locked="0" layoutInCell="1" allowOverlap="0" wp14:anchorId="78AB39A9" wp14:editId="7236D88E">
            <wp:simplePos x="0" y="0"/>
            <wp:positionH relativeFrom="column">
              <wp:posOffset>5413414</wp:posOffset>
            </wp:positionH>
            <wp:positionV relativeFrom="paragraph">
              <wp:posOffset>293642</wp:posOffset>
            </wp:positionV>
            <wp:extent cx="457200" cy="714375"/>
            <wp:effectExtent l="0" t="0" r="0" b="0"/>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8"/>
                    <a:stretch>
                      <a:fillRect/>
                    </a:stretch>
                  </pic:blipFill>
                  <pic:spPr>
                    <a:xfrm>
                      <a:off x="0" y="0"/>
                      <a:ext cx="457200" cy="714375"/>
                    </a:xfrm>
                    <a:prstGeom prst="rect">
                      <a:avLst/>
                    </a:prstGeom>
                  </pic:spPr>
                </pic:pic>
              </a:graphicData>
            </a:graphic>
          </wp:anchor>
        </w:drawing>
      </w:r>
      <w:r w:rsidRPr="00232452">
        <w:rPr>
          <w:rFonts w:ascii="Verdana" w:hAnsi="Verdana"/>
        </w:rPr>
        <w:t xml:space="preserve">You will </w:t>
      </w:r>
      <w:r>
        <w:rPr>
          <w:rFonts w:ascii="Verdana" w:hAnsi="Verdana"/>
        </w:rPr>
        <w:t>first</w:t>
      </w:r>
      <w:r w:rsidRPr="00232452">
        <w:rPr>
          <w:rFonts w:ascii="Verdana" w:hAnsi="Verdana"/>
        </w:rPr>
        <w:t xml:space="preserve"> add </w:t>
      </w:r>
      <w:r>
        <w:rPr>
          <w:rFonts w:ascii="Verdana" w:hAnsi="Verdana"/>
          <w:b/>
          <w:bCs/>
          <w:color w:val="0070C0"/>
        </w:rPr>
        <w:t>Landsat8_Fairbanks_AL.tif</w:t>
      </w:r>
      <w:r w:rsidRPr="00232452">
        <w:rPr>
          <w:rFonts w:ascii="Verdana" w:hAnsi="Verdana"/>
        </w:rPr>
        <w:t xml:space="preserve"> layer to the map within your project.  </w:t>
      </w:r>
    </w:p>
    <w:p w14:paraId="17A2B766" w14:textId="77777777" w:rsidR="00E53133" w:rsidRPr="00232452" w:rsidRDefault="00E53133" w:rsidP="00E53133">
      <w:pPr>
        <w:numPr>
          <w:ilvl w:val="0"/>
          <w:numId w:val="8"/>
        </w:numPr>
        <w:rPr>
          <w:rFonts w:ascii="Verdana" w:hAnsi="Verdana"/>
        </w:rPr>
      </w:pPr>
      <w:r w:rsidRPr="00232452">
        <w:rPr>
          <w:rFonts w:ascii="Verdana" w:hAnsi="Verdana"/>
        </w:rPr>
        <w:t xml:space="preserve">Click the Add Data button. This button is available under the Map Tab within the Layer Section.  </w:t>
      </w:r>
    </w:p>
    <w:p w14:paraId="586285EA" w14:textId="034FBCB8" w:rsidR="00E53133" w:rsidRPr="00232452" w:rsidRDefault="00E53133" w:rsidP="00E53133">
      <w:pPr>
        <w:numPr>
          <w:ilvl w:val="0"/>
          <w:numId w:val="8"/>
        </w:numPr>
        <w:rPr>
          <w:rFonts w:ascii="Verdana" w:hAnsi="Verdana"/>
        </w:rPr>
      </w:pPr>
      <w:r w:rsidRPr="00232452">
        <w:rPr>
          <w:rFonts w:ascii="Verdana" w:hAnsi="Verdana"/>
        </w:rPr>
        <w:t xml:space="preserve">Navigate to your directory that stores the </w:t>
      </w:r>
      <w:r>
        <w:rPr>
          <w:rFonts w:ascii="Verdana" w:hAnsi="Verdana"/>
        </w:rPr>
        <w:t>data</w:t>
      </w:r>
      <w:r w:rsidRPr="00232452">
        <w:rPr>
          <w:rFonts w:ascii="Verdana" w:hAnsi="Verdana"/>
        </w:rPr>
        <w:t xml:space="preserve">. Specifically, navigate to the </w:t>
      </w:r>
      <w:r w:rsidRPr="00232452">
        <w:rPr>
          <w:rFonts w:ascii="Verdana" w:eastAsia="Verdana" w:hAnsi="Verdana" w:cs="Verdana"/>
          <w:b/>
          <w:color w:val="ED7D31"/>
          <w:szCs w:val="22"/>
          <w:lang w:eastAsia="zh-CN"/>
        </w:rPr>
        <w:t>Exercise_</w:t>
      </w:r>
      <w:r w:rsidR="00B31920">
        <w:rPr>
          <w:rFonts w:ascii="Verdana" w:eastAsia="SimSun" w:hAnsi="Verdana" w:cs="Verdana" w:hint="eastAsia"/>
          <w:b/>
          <w:color w:val="ED7D31"/>
          <w:szCs w:val="22"/>
          <w:lang w:eastAsia="zh-CN"/>
        </w:rPr>
        <w:t>3</w:t>
      </w:r>
      <w:r w:rsidRPr="00232452">
        <w:rPr>
          <w:rFonts w:ascii="Verdana" w:hAnsi="Verdana"/>
          <w:b/>
        </w:rPr>
        <w:t xml:space="preserve"> </w:t>
      </w:r>
      <w:r w:rsidRPr="00232452">
        <w:rPr>
          <w:rFonts w:ascii="Verdana" w:hAnsi="Verdana"/>
        </w:rPr>
        <w:t xml:space="preserve">folder.  </w:t>
      </w:r>
    </w:p>
    <w:p w14:paraId="2331A91A" w14:textId="77777777" w:rsidR="000231BB" w:rsidRDefault="000231BB" w:rsidP="00E53133">
      <w:pPr>
        <w:rPr>
          <w:rFonts w:ascii="Verdana" w:hAnsi="Verdana"/>
        </w:rPr>
      </w:pPr>
    </w:p>
    <w:p w14:paraId="48EAA1DF" w14:textId="2380E72F" w:rsidR="00F35603" w:rsidRDefault="00E53133" w:rsidP="00E53133">
      <w:pPr>
        <w:rPr>
          <w:rFonts w:ascii="Verdana" w:hAnsi="Verdana"/>
        </w:rPr>
      </w:pPr>
      <w:r w:rsidRPr="00232452">
        <w:rPr>
          <w:rFonts w:ascii="Verdana" w:hAnsi="Verdana"/>
        </w:rPr>
        <w:t xml:space="preserve">Within the folder, select </w:t>
      </w:r>
      <w:proofErr w:type="gramStart"/>
      <w:r w:rsidRPr="00232452">
        <w:rPr>
          <w:rFonts w:ascii="Verdana" w:hAnsi="Verdana"/>
        </w:rPr>
        <w:t xml:space="preserve">the </w:t>
      </w:r>
      <w:r>
        <w:rPr>
          <w:rFonts w:ascii="Verdana" w:hAnsi="Verdana"/>
          <w:b/>
          <w:bCs/>
          <w:color w:val="0070C0"/>
        </w:rPr>
        <w:t>Landsat8_Fairbanks_AL.tif</w:t>
      </w:r>
      <w:proofErr w:type="gramEnd"/>
      <w:r w:rsidRPr="00232452">
        <w:rPr>
          <w:rFonts w:ascii="Verdana" w:hAnsi="Verdana"/>
        </w:rPr>
        <w:t>. Click OK to add it to the map.</w:t>
      </w:r>
    </w:p>
    <w:p w14:paraId="295CD475" w14:textId="433118AC" w:rsidR="00E53133" w:rsidRDefault="00E53133" w:rsidP="00E53133">
      <w:pPr>
        <w:rPr>
          <w:rFonts w:ascii="Verdana" w:hAnsi="Verdana"/>
        </w:rPr>
      </w:pPr>
    </w:p>
    <w:p w14:paraId="4D8C4A3D" w14:textId="243A578C" w:rsidR="000231BB" w:rsidRDefault="000231BB" w:rsidP="00E53133">
      <w:pPr>
        <w:rPr>
          <w:rFonts w:ascii="Verdana" w:hAnsi="Verdana"/>
        </w:rPr>
      </w:pPr>
      <w:r>
        <w:rPr>
          <w:rFonts w:ascii="Verdana" w:hAnsi="Verdana"/>
        </w:rPr>
        <w:t>You will now explore different band combinations.</w:t>
      </w:r>
    </w:p>
    <w:p w14:paraId="2F513560" w14:textId="77777777" w:rsidR="00823A86" w:rsidRDefault="000231BB" w:rsidP="000231BB">
      <w:pPr>
        <w:numPr>
          <w:ilvl w:val="0"/>
          <w:numId w:val="8"/>
        </w:numPr>
        <w:rPr>
          <w:rFonts w:ascii="Verdana" w:hAnsi="Verdana"/>
        </w:rPr>
      </w:pPr>
      <w:r>
        <w:rPr>
          <w:rFonts w:ascii="Verdana" w:hAnsi="Verdana"/>
        </w:rPr>
        <w:t xml:space="preserve">Right-click on </w:t>
      </w:r>
      <w:r>
        <w:rPr>
          <w:rFonts w:ascii="Verdana" w:hAnsi="Verdana"/>
          <w:b/>
          <w:bCs/>
          <w:color w:val="0070C0"/>
        </w:rPr>
        <w:t>Landsat8_Fairbanks_AL.tif</w:t>
      </w:r>
      <w:r>
        <w:rPr>
          <w:rFonts w:ascii="Verdana" w:hAnsi="Verdana"/>
        </w:rPr>
        <w:t xml:space="preserve"> layer in the Contents Pane,</w:t>
      </w:r>
      <w:r w:rsidR="00823A86">
        <w:rPr>
          <w:rFonts w:ascii="Verdana" w:hAnsi="Verdana"/>
        </w:rPr>
        <w:t xml:space="preserve"> in the drop-down menu, select Symbology.</w:t>
      </w:r>
    </w:p>
    <w:p w14:paraId="21640257" w14:textId="53EB6DCF" w:rsidR="000231BB" w:rsidRDefault="00823A86" w:rsidP="00823A86">
      <w:pPr>
        <w:numPr>
          <w:ilvl w:val="0"/>
          <w:numId w:val="8"/>
        </w:numPr>
        <w:rPr>
          <w:rFonts w:ascii="Verdana" w:hAnsi="Verdana"/>
        </w:rPr>
      </w:pPr>
      <w:r>
        <w:rPr>
          <w:rFonts w:ascii="Verdana" w:hAnsi="Verdana"/>
        </w:rPr>
        <w:t>In the Symbology window, set Primary symbology to “RGB”. Set Red to “Band_3”, Green to “Band_2”, and Blue to “Band_1”.</w:t>
      </w:r>
    </w:p>
    <w:p w14:paraId="09E083CE" w14:textId="7A4C53A4" w:rsidR="00823A86" w:rsidRDefault="00823A86" w:rsidP="00823A86">
      <w:pPr>
        <w:numPr>
          <w:ilvl w:val="0"/>
          <w:numId w:val="8"/>
        </w:numPr>
        <w:rPr>
          <w:rFonts w:ascii="Verdana" w:hAnsi="Verdana"/>
        </w:rPr>
      </w:pPr>
      <w:r>
        <w:rPr>
          <w:rFonts w:ascii="Verdana" w:hAnsi="Verdana"/>
        </w:rPr>
        <w:t>You do not need to change others</w:t>
      </w:r>
    </w:p>
    <w:p w14:paraId="0F059A73" w14:textId="77777777" w:rsidR="00823A86" w:rsidRDefault="00823A86" w:rsidP="00823A86">
      <w:pPr>
        <w:rPr>
          <w:rFonts w:ascii="Verdana" w:hAnsi="Verdana"/>
        </w:rPr>
      </w:pPr>
    </w:p>
    <w:p w14:paraId="7D793CDB" w14:textId="5D2DA546" w:rsidR="00073C22" w:rsidRDefault="00823A86" w:rsidP="00823A86">
      <w:pPr>
        <w:rPr>
          <w:rFonts w:ascii="Verdana" w:hAnsi="Verdana"/>
        </w:rPr>
      </w:pPr>
      <w:r>
        <w:rPr>
          <w:rFonts w:ascii="Verdana" w:hAnsi="Verdana"/>
        </w:rPr>
        <w:t xml:space="preserve">This band combination is </w:t>
      </w:r>
      <w:r w:rsidR="001B5512">
        <w:rPr>
          <w:rFonts w:ascii="Verdana" w:hAnsi="Verdana"/>
        </w:rPr>
        <w:t xml:space="preserve">a </w:t>
      </w:r>
      <w:r>
        <w:rPr>
          <w:rFonts w:ascii="Verdana" w:hAnsi="Verdana"/>
        </w:rPr>
        <w:t xml:space="preserve">natural combination, meaning the colors </w:t>
      </w:r>
      <w:r w:rsidR="001B5512">
        <w:rPr>
          <w:rFonts w:ascii="Verdana" w:hAnsi="Verdana"/>
        </w:rPr>
        <w:t xml:space="preserve">are close to the real-world colors for </w:t>
      </w:r>
      <w:r w:rsidR="0087347E">
        <w:rPr>
          <w:rFonts w:ascii="Verdana" w:hAnsi="Verdana"/>
        </w:rPr>
        <w:t>each ground feature</w:t>
      </w:r>
      <w:r w:rsidR="00073C22">
        <w:rPr>
          <w:rFonts w:ascii="Verdana" w:hAnsi="Verdana"/>
        </w:rPr>
        <w:t xml:space="preserve">. </w:t>
      </w:r>
      <w:r w:rsidR="0087347E">
        <w:rPr>
          <w:rFonts w:ascii="Verdana" w:hAnsi="Verdana"/>
        </w:rPr>
        <w:t xml:space="preserve">In this class, you will classify the image into </w:t>
      </w:r>
      <w:r w:rsidR="00561997">
        <w:rPr>
          <w:rFonts w:ascii="Verdana" w:hAnsi="Verdana"/>
        </w:rPr>
        <w:t>three</w:t>
      </w:r>
      <w:r w:rsidR="0087347E">
        <w:rPr>
          <w:rFonts w:ascii="Verdana" w:hAnsi="Verdana"/>
        </w:rPr>
        <w:t xml:space="preserve"> classes: </w:t>
      </w:r>
      <w:r w:rsidR="0087347E" w:rsidRPr="00993475">
        <w:rPr>
          <w:rFonts w:ascii="Verdana" w:hAnsi="Verdana"/>
          <w:b/>
          <w:bCs/>
        </w:rPr>
        <w:t>developed</w:t>
      </w:r>
      <w:r w:rsidR="00561997">
        <w:rPr>
          <w:rFonts w:ascii="Verdana" w:hAnsi="Verdana"/>
          <w:b/>
          <w:bCs/>
        </w:rPr>
        <w:t>, vegetation</w:t>
      </w:r>
      <w:r w:rsidR="0087347E" w:rsidRPr="00993475">
        <w:rPr>
          <w:rFonts w:ascii="Verdana" w:hAnsi="Verdana"/>
          <w:b/>
          <w:bCs/>
        </w:rPr>
        <w:t>, and water.</w:t>
      </w:r>
      <w:r w:rsidR="0087347E">
        <w:rPr>
          <w:rFonts w:ascii="Verdana" w:hAnsi="Verdana"/>
        </w:rPr>
        <w:t xml:space="preserve"> So, you will need to identify them in the imagery, </w:t>
      </w:r>
      <w:r w:rsidR="00073C22">
        <w:rPr>
          <w:rFonts w:ascii="Verdana" w:hAnsi="Verdana"/>
        </w:rPr>
        <w:t>to</w:t>
      </w:r>
      <w:r w:rsidR="0087347E">
        <w:rPr>
          <w:rFonts w:ascii="Verdana" w:hAnsi="Verdana"/>
        </w:rPr>
        <w:t xml:space="preserve"> collect the training data.</w:t>
      </w:r>
      <w:r w:rsidR="00073C22">
        <w:rPr>
          <w:rFonts w:ascii="Verdana" w:hAnsi="Verdana"/>
        </w:rPr>
        <w:t xml:space="preserve"> You can also change the base map to help you recognize different classes.</w:t>
      </w:r>
    </w:p>
    <w:p w14:paraId="52D774C3" w14:textId="77777777" w:rsidR="00073C22" w:rsidRDefault="00073C22" w:rsidP="00823A86">
      <w:pPr>
        <w:rPr>
          <w:rFonts w:ascii="Verdana" w:hAnsi="Verdana"/>
        </w:rPr>
      </w:pPr>
    </w:p>
    <w:p w14:paraId="5AFAD9AC" w14:textId="7836AB06" w:rsidR="00073C22" w:rsidRPr="00D9516D" w:rsidRDefault="00073C22" w:rsidP="00073C22">
      <w:pPr>
        <w:numPr>
          <w:ilvl w:val="0"/>
          <w:numId w:val="8"/>
        </w:numPr>
        <w:rPr>
          <w:rFonts w:ascii="Verdana" w:hAnsi="Verdana"/>
        </w:rPr>
      </w:pPr>
      <w:r>
        <w:rPr>
          <w:rFonts w:ascii="Verdana" w:hAnsi="Verdana"/>
        </w:rPr>
        <w:t>Click on Basemap icon under Map Tab. In the drop-down menu, select Imagery.</w:t>
      </w:r>
    </w:p>
    <w:p w14:paraId="73F88C7B" w14:textId="534F905D" w:rsidR="00D9516D" w:rsidRDefault="00D9516D" w:rsidP="00D9516D">
      <w:pPr>
        <w:jc w:val="center"/>
        <w:rPr>
          <w:rFonts w:ascii="Verdana" w:hAnsi="Verdana"/>
        </w:rPr>
      </w:pPr>
      <w:r>
        <w:rPr>
          <w:noProof/>
        </w:rPr>
        <w:lastRenderedPageBreak/>
        <w:drawing>
          <wp:inline distT="0" distB="0" distL="0" distR="0" wp14:anchorId="2E622610" wp14:editId="65C7E5B3">
            <wp:extent cx="4631180" cy="1686297"/>
            <wp:effectExtent l="0" t="0" r="0" b="9525"/>
            <wp:docPr id="141145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53892" name=""/>
                    <pic:cNvPicPr/>
                  </pic:nvPicPr>
                  <pic:blipFill>
                    <a:blip r:embed="rId19"/>
                    <a:stretch>
                      <a:fillRect/>
                    </a:stretch>
                  </pic:blipFill>
                  <pic:spPr>
                    <a:xfrm>
                      <a:off x="0" y="0"/>
                      <a:ext cx="4646579" cy="1691904"/>
                    </a:xfrm>
                    <a:prstGeom prst="rect">
                      <a:avLst/>
                    </a:prstGeom>
                  </pic:spPr>
                </pic:pic>
              </a:graphicData>
            </a:graphic>
          </wp:inline>
        </w:drawing>
      </w:r>
    </w:p>
    <w:p w14:paraId="644C0B13" w14:textId="5451C885" w:rsidR="00073C22" w:rsidRDefault="00073C22" w:rsidP="00073C22">
      <w:pPr>
        <w:rPr>
          <w:rFonts w:ascii="Verdana" w:hAnsi="Verdana"/>
        </w:rPr>
      </w:pPr>
    </w:p>
    <w:p w14:paraId="60867061" w14:textId="54CE6829" w:rsidR="00073C22" w:rsidRDefault="00073C22" w:rsidP="00073C22">
      <w:pPr>
        <w:rPr>
          <w:rFonts w:ascii="Verdana" w:hAnsi="Verdana"/>
        </w:rPr>
      </w:pPr>
      <w:r>
        <w:rPr>
          <w:rFonts w:ascii="Verdana" w:hAnsi="Verdana"/>
        </w:rPr>
        <w:t xml:space="preserve">In most cases, The Imagery </w:t>
      </w:r>
      <w:proofErr w:type="gramStart"/>
      <w:r>
        <w:rPr>
          <w:rFonts w:ascii="Verdana" w:hAnsi="Verdana"/>
        </w:rPr>
        <w:t>base map</w:t>
      </w:r>
      <w:proofErr w:type="gramEnd"/>
      <w:r>
        <w:rPr>
          <w:rFonts w:ascii="Verdana" w:hAnsi="Verdana"/>
        </w:rPr>
        <w:t xml:space="preserve"> has a </w:t>
      </w:r>
      <w:proofErr w:type="gramStart"/>
      <w:r>
        <w:rPr>
          <w:rFonts w:ascii="Verdana" w:hAnsi="Verdana"/>
        </w:rPr>
        <w:t>high</w:t>
      </w:r>
      <w:proofErr w:type="gramEnd"/>
      <w:r>
        <w:rPr>
          <w:rFonts w:ascii="Verdana" w:hAnsi="Verdana"/>
        </w:rPr>
        <w:t xml:space="preserve"> resolution than </w:t>
      </w:r>
      <w:proofErr w:type="gramStart"/>
      <w:r>
        <w:rPr>
          <w:rFonts w:ascii="Verdana" w:hAnsi="Verdana"/>
        </w:rPr>
        <w:t>the Landsat</w:t>
      </w:r>
      <w:proofErr w:type="gramEnd"/>
      <w:r>
        <w:rPr>
          <w:rFonts w:ascii="Verdana" w:hAnsi="Verdana"/>
        </w:rPr>
        <w:t xml:space="preserve"> 8. If you zoom in, you can see clearer images. Note, you will need to turn off </w:t>
      </w:r>
      <w:r>
        <w:rPr>
          <w:rFonts w:ascii="Verdana" w:hAnsi="Verdana"/>
          <w:b/>
          <w:bCs/>
          <w:color w:val="0070C0"/>
        </w:rPr>
        <w:t>Landsat8_Fairbanks_AL.tif</w:t>
      </w:r>
      <w:r>
        <w:rPr>
          <w:rFonts w:ascii="Verdana" w:hAnsi="Verdana"/>
        </w:rPr>
        <w:t xml:space="preserve"> layer to see the Imagery base map.  </w:t>
      </w:r>
    </w:p>
    <w:p w14:paraId="3377EA50" w14:textId="77777777" w:rsidR="00073C22" w:rsidRPr="00823A86" w:rsidRDefault="00073C22" w:rsidP="00823A86">
      <w:pPr>
        <w:rPr>
          <w:rFonts w:ascii="Verdana" w:hAnsi="Verdana"/>
        </w:rPr>
      </w:pPr>
    </w:p>
    <w:p w14:paraId="6D3D5672" w14:textId="3D508DBE" w:rsidR="000231BB" w:rsidRDefault="00993475" w:rsidP="00E53133">
      <w:pPr>
        <w:rPr>
          <w:rFonts w:ascii="Verdana" w:hAnsi="Verdana"/>
        </w:rPr>
      </w:pPr>
      <w:r>
        <w:rPr>
          <w:rFonts w:ascii="Verdana" w:hAnsi="Verdana"/>
        </w:rPr>
        <w:t xml:space="preserve">You can also change the band combination to a false color combination. One of such </w:t>
      </w:r>
      <w:proofErr w:type="gramStart"/>
      <w:r>
        <w:rPr>
          <w:rFonts w:ascii="Verdana" w:hAnsi="Verdana"/>
        </w:rPr>
        <w:t>combination</w:t>
      </w:r>
      <w:proofErr w:type="gramEnd"/>
      <w:r>
        <w:rPr>
          <w:rFonts w:ascii="Verdana" w:hAnsi="Verdana"/>
        </w:rPr>
        <w:t xml:space="preserve"> is near-infrared, red, and green combination, which is good for analyzing vegetation health.</w:t>
      </w:r>
    </w:p>
    <w:p w14:paraId="565A74B5" w14:textId="673C36EB" w:rsidR="00993475" w:rsidRDefault="00993475" w:rsidP="00E53133">
      <w:pPr>
        <w:rPr>
          <w:rFonts w:ascii="Verdana" w:hAnsi="Verdana"/>
        </w:rPr>
      </w:pPr>
    </w:p>
    <w:p w14:paraId="4E376028" w14:textId="5F06B38A" w:rsidR="00F05812" w:rsidRDefault="00F05812" w:rsidP="00993475">
      <w:pPr>
        <w:numPr>
          <w:ilvl w:val="0"/>
          <w:numId w:val="8"/>
        </w:numPr>
        <w:rPr>
          <w:rFonts w:ascii="Verdana" w:hAnsi="Verdana"/>
        </w:rPr>
      </w:pPr>
      <w:r>
        <w:rPr>
          <w:rFonts w:ascii="Verdana" w:hAnsi="Verdana"/>
        </w:rPr>
        <w:t xml:space="preserve">Highlight </w:t>
      </w:r>
      <w:r>
        <w:rPr>
          <w:rFonts w:ascii="Verdana" w:hAnsi="Verdana"/>
          <w:b/>
          <w:bCs/>
          <w:color w:val="0070C0"/>
        </w:rPr>
        <w:t>Landsat8_Fairbanks_AL.tif</w:t>
      </w:r>
      <w:r>
        <w:rPr>
          <w:rFonts w:ascii="Verdana" w:hAnsi="Verdana"/>
        </w:rPr>
        <w:t xml:space="preserve"> layer in the Contents Pane.</w:t>
      </w:r>
    </w:p>
    <w:p w14:paraId="6B40D042" w14:textId="7CD2794A" w:rsidR="00993475" w:rsidRDefault="00993475" w:rsidP="00993475">
      <w:pPr>
        <w:numPr>
          <w:ilvl w:val="0"/>
          <w:numId w:val="8"/>
        </w:numPr>
        <w:rPr>
          <w:rFonts w:ascii="Verdana" w:hAnsi="Verdana"/>
        </w:rPr>
      </w:pPr>
      <w:r>
        <w:rPr>
          <w:rFonts w:ascii="Verdana" w:hAnsi="Verdana"/>
        </w:rPr>
        <w:t>In the Symbology window, set Primary symbology to “RGB”. Set Red to “Band_</w:t>
      </w:r>
      <w:r w:rsidR="00F05812">
        <w:rPr>
          <w:rFonts w:ascii="Verdana" w:hAnsi="Verdana"/>
        </w:rPr>
        <w:t>4</w:t>
      </w:r>
      <w:r>
        <w:rPr>
          <w:rFonts w:ascii="Verdana" w:hAnsi="Verdana"/>
        </w:rPr>
        <w:t>”, Green to “Band_</w:t>
      </w:r>
      <w:r w:rsidR="00F05812">
        <w:rPr>
          <w:rFonts w:ascii="Verdana" w:hAnsi="Verdana"/>
        </w:rPr>
        <w:t>3</w:t>
      </w:r>
      <w:r>
        <w:rPr>
          <w:rFonts w:ascii="Verdana" w:hAnsi="Verdana"/>
        </w:rPr>
        <w:t>”, and Blue to “Band_</w:t>
      </w:r>
      <w:r w:rsidR="00F05812">
        <w:rPr>
          <w:rFonts w:ascii="Verdana" w:hAnsi="Verdana"/>
        </w:rPr>
        <w:t>2</w:t>
      </w:r>
      <w:r>
        <w:rPr>
          <w:rFonts w:ascii="Verdana" w:hAnsi="Verdana"/>
        </w:rPr>
        <w:t>”.</w:t>
      </w:r>
    </w:p>
    <w:p w14:paraId="3082741B" w14:textId="77777777" w:rsidR="00993475" w:rsidRDefault="00993475" w:rsidP="00993475">
      <w:pPr>
        <w:numPr>
          <w:ilvl w:val="0"/>
          <w:numId w:val="8"/>
        </w:numPr>
        <w:rPr>
          <w:rFonts w:ascii="Verdana" w:hAnsi="Verdana"/>
        </w:rPr>
      </w:pPr>
      <w:r>
        <w:rPr>
          <w:rFonts w:ascii="Verdana" w:hAnsi="Verdana"/>
        </w:rPr>
        <w:t>You do not need to change others</w:t>
      </w:r>
    </w:p>
    <w:p w14:paraId="0C13B62F" w14:textId="2DB00837" w:rsidR="00993475" w:rsidRDefault="00993475" w:rsidP="00E53133">
      <w:pPr>
        <w:rPr>
          <w:rFonts w:ascii="Verdana" w:hAnsi="Verdana"/>
        </w:rPr>
      </w:pPr>
    </w:p>
    <w:p w14:paraId="0CC504FE" w14:textId="1E6D6162" w:rsidR="007E6340" w:rsidRDefault="007E6340" w:rsidP="007E6340">
      <w:pPr>
        <w:ind w:right="80"/>
        <w:rPr>
          <w:rFonts w:ascii="Verdana" w:eastAsia="SimSun" w:hAnsi="Verdana"/>
          <w:lang w:eastAsia="zh-CN"/>
        </w:rPr>
      </w:pPr>
      <w:r>
        <w:rPr>
          <w:rFonts w:ascii="Verdana" w:hAnsi="Verdana"/>
          <w:b/>
          <w:color w:val="7030A0"/>
        </w:rPr>
        <w:t>Deliverable 1</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Screenshot your map showing the false color combination.</w:t>
      </w:r>
      <w:r w:rsidRPr="00D0142B">
        <w:rPr>
          <w:rFonts w:ascii="Verdana" w:hAnsi="Verdana"/>
          <w:b/>
          <w:color w:val="000000" w:themeColor="text1"/>
        </w:rPr>
        <w:t xml:space="preserve"> </w:t>
      </w:r>
      <w:r w:rsidRPr="00D0142B">
        <w:rPr>
          <w:rFonts w:ascii="Verdana" w:hAnsi="Verdana"/>
        </w:rPr>
        <w:t>(5 Points)</w:t>
      </w:r>
    </w:p>
    <w:p w14:paraId="1B014A19" w14:textId="5D2A075E" w:rsidR="00D9516D" w:rsidRPr="00D9516D" w:rsidRDefault="00D9516D" w:rsidP="007E6340">
      <w:pPr>
        <w:ind w:right="80"/>
        <w:rPr>
          <w:rFonts w:ascii="Verdana" w:eastAsia="SimSun" w:hAnsi="Verdana"/>
          <w:lang w:eastAsia="zh-CN"/>
        </w:rPr>
      </w:pPr>
      <w:r>
        <w:rPr>
          <w:noProof/>
        </w:rPr>
        <w:drawing>
          <wp:inline distT="0" distB="0" distL="0" distR="0" wp14:anchorId="30699AAF" wp14:editId="2F4F4B4C">
            <wp:extent cx="4187033" cy="2755076"/>
            <wp:effectExtent l="0" t="0" r="4445" b="7620"/>
            <wp:docPr id="122075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51787" name=""/>
                    <pic:cNvPicPr/>
                  </pic:nvPicPr>
                  <pic:blipFill>
                    <a:blip r:embed="rId20"/>
                    <a:stretch>
                      <a:fillRect/>
                    </a:stretch>
                  </pic:blipFill>
                  <pic:spPr>
                    <a:xfrm>
                      <a:off x="0" y="0"/>
                      <a:ext cx="4194955" cy="2760289"/>
                    </a:xfrm>
                    <a:prstGeom prst="rect">
                      <a:avLst/>
                    </a:prstGeom>
                  </pic:spPr>
                </pic:pic>
              </a:graphicData>
            </a:graphic>
          </wp:inline>
        </w:drawing>
      </w:r>
    </w:p>
    <w:p w14:paraId="5537F1E2" w14:textId="77777777" w:rsidR="007E6340" w:rsidRDefault="007E6340" w:rsidP="00E53133">
      <w:pPr>
        <w:rPr>
          <w:rFonts w:ascii="Verdana" w:hAnsi="Verdana"/>
        </w:rPr>
      </w:pPr>
    </w:p>
    <w:p w14:paraId="7DB49C81" w14:textId="77777777" w:rsidR="007E6340" w:rsidRDefault="00F05812" w:rsidP="00E53133">
      <w:pPr>
        <w:rPr>
          <w:rFonts w:ascii="Verdana" w:hAnsi="Verdana"/>
        </w:rPr>
      </w:pPr>
      <w:r>
        <w:rPr>
          <w:rFonts w:ascii="Verdana" w:hAnsi="Verdana"/>
        </w:rPr>
        <w:t xml:space="preserve">The image colors should be changed. In this combination, </w:t>
      </w:r>
      <w:proofErr w:type="gramStart"/>
      <w:r>
        <w:rPr>
          <w:rFonts w:ascii="Verdana" w:hAnsi="Verdana"/>
        </w:rPr>
        <w:t>plants</w:t>
      </w:r>
      <w:proofErr w:type="gramEnd"/>
      <w:r>
        <w:rPr>
          <w:rFonts w:ascii="Verdana" w:hAnsi="Verdana"/>
        </w:rPr>
        <w:t xml:space="preserve">-covered land appears red. The denser plant is darker red. Cities and barren are gray or tan, and clear water is black. In some watery body, if the water was muddy, the </w:t>
      </w:r>
      <w:r>
        <w:rPr>
          <w:rFonts w:ascii="Verdana" w:hAnsi="Verdana"/>
        </w:rPr>
        <w:lastRenderedPageBreak/>
        <w:t xml:space="preserve">sediment would reflect the light, which makes the water </w:t>
      </w:r>
      <w:proofErr w:type="gramStart"/>
      <w:r>
        <w:rPr>
          <w:rFonts w:ascii="Verdana" w:hAnsi="Verdana"/>
        </w:rPr>
        <w:t>looks</w:t>
      </w:r>
      <w:proofErr w:type="gramEnd"/>
      <w:r>
        <w:rPr>
          <w:rFonts w:ascii="Verdana" w:hAnsi="Verdana"/>
        </w:rPr>
        <w:t xml:space="preserve"> blue. This is likely the case shown in our image for the meandered river in the southern part of the image.</w:t>
      </w:r>
    </w:p>
    <w:p w14:paraId="325793BD" w14:textId="5FA50508" w:rsidR="00F05812" w:rsidRDefault="00F05812" w:rsidP="00E53133">
      <w:pPr>
        <w:rPr>
          <w:rFonts w:ascii="Verdana" w:eastAsia="SimSun" w:hAnsi="Verdana"/>
          <w:lang w:eastAsia="zh-CN"/>
        </w:rPr>
      </w:pPr>
    </w:p>
    <w:p w14:paraId="58BEE95C" w14:textId="20998C64" w:rsidR="007E6340" w:rsidRDefault="007E6340" w:rsidP="00E53133">
      <w:pPr>
        <w:rPr>
          <w:rFonts w:ascii="Verdana" w:eastAsia="SimSun" w:hAnsi="Verdana"/>
          <w:lang w:eastAsia="zh-CN"/>
        </w:rPr>
      </w:pPr>
      <w:r>
        <w:rPr>
          <w:rFonts w:ascii="Verdana" w:eastAsia="SimSun" w:hAnsi="Verdana"/>
          <w:lang w:eastAsia="zh-CN"/>
        </w:rPr>
        <w:t xml:space="preserve">You will use the false color combination to find the different classes. </w:t>
      </w:r>
    </w:p>
    <w:p w14:paraId="1C8AC950" w14:textId="1359D011" w:rsidR="007E6340" w:rsidRDefault="007E6340" w:rsidP="00E53133">
      <w:pPr>
        <w:rPr>
          <w:rFonts w:ascii="Verdana" w:eastAsia="SimSun" w:hAnsi="Verdana"/>
          <w:lang w:eastAsia="zh-CN"/>
        </w:rPr>
      </w:pPr>
    </w:p>
    <w:p w14:paraId="765F5474" w14:textId="3DE53897" w:rsidR="007E6340" w:rsidRPr="007E6340" w:rsidRDefault="007E6340" w:rsidP="00E53133">
      <w:pPr>
        <w:rPr>
          <w:rFonts w:ascii="Verdana" w:eastAsia="SimSun" w:hAnsi="Verdana"/>
          <w:b/>
          <w:bCs/>
          <w:lang w:eastAsia="zh-CN"/>
        </w:rPr>
      </w:pPr>
      <w:r w:rsidRPr="007E6340">
        <w:rPr>
          <w:rFonts w:ascii="Verdana" w:eastAsia="SimSun" w:hAnsi="Verdana"/>
          <w:b/>
          <w:bCs/>
          <w:lang w:eastAsia="zh-CN"/>
        </w:rPr>
        <w:t>Developed</w:t>
      </w:r>
    </w:p>
    <w:p w14:paraId="72AF909E" w14:textId="5A32EB3D" w:rsidR="007E6340" w:rsidRDefault="007E6340" w:rsidP="00E53133">
      <w:pPr>
        <w:rPr>
          <w:rFonts w:ascii="Verdana" w:eastAsia="SimSun" w:hAnsi="Verdana"/>
          <w:lang w:eastAsia="zh-CN"/>
        </w:rPr>
      </w:pPr>
      <w:r>
        <w:rPr>
          <w:rFonts w:ascii="Verdana" w:eastAsia="SimSun" w:hAnsi="Verdana"/>
          <w:lang w:eastAsia="zh-CN"/>
        </w:rPr>
        <w:t>This class will include all commercial, urban, and residential areas. Common features within developed areas include buildings, roads, yards, and parking lots. In the image, it looks like the following.</w:t>
      </w:r>
    </w:p>
    <w:p w14:paraId="6E776E9B" w14:textId="77777777" w:rsidR="007E6340" w:rsidRDefault="007E6340" w:rsidP="00E53133">
      <w:pPr>
        <w:rPr>
          <w:rFonts w:ascii="Verdana" w:eastAsia="SimSun" w:hAnsi="Verdana"/>
          <w:lang w:eastAsia="zh-CN"/>
        </w:rPr>
      </w:pPr>
    </w:p>
    <w:p w14:paraId="2485AE2C" w14:textId="4440A829" w:rsidR="007E6340" w:rsidRDefault="007E6340" w:rsidP="00E53133">
      <w:pPr>
        <w:rPr>
          <w:rFonts w:ascii="Verdana" w:eastAsia="SimSun" w:hAnsi="Verdana"/>
          <w:lang w:eastAsia="zh-CN"/>
        </w:rPr>
      </w:pPr>
      <w:r>
        <w:rPr>
          <w:rFonts w:ascii="Verdana" w:eastAsia="SimSun" w:hAnsi="Verdana"/>
          <w:noProof/>
          <w:lang w:eastAsia="zh-CN"/>
        </w:rPr>
        <mc:AlternateContent>
          <mc:Choice Requires="wps">
            <w:drawing>
              <wp:anchor distT="0" distB="0" distL="114300" distR="114300" simplePos="0" relativeHeight="251373568" behindDoc="0" locked="0" layoutInCell="1" allowOverlap="1" wp14:anchorId="7155D05C" wp14:editId="7AFFC4C1">
                <wp:simplePos x="0" y="0"/>
                <wp:positionH relativeFrom="column">
                  <wp:posOffset>1175673</wp:posOffset>
                </wp:positionH>
                <wp:positionV relativeFrom="paragraph">
                  <wp:posOffset>1807037</wp:posOffset>
                </wp:positionV>
                <wp:extent cx="233796" cy="131618"/>
                <wp:effectExtent l="57150" t="19050" r="71120" b="97155"/>
                <wp:wrapNone/>
                <wp:docPr id="8" name="Rectangle 8"/>
                <wp:cNvGraphicFramePr/>
                <a:graphic xmlns:a="http://schemas.openxmlformats.org/drawingml/2006/main">
                  <a:graphicData uri="http://schemas.microsoft.com/office/word/2010/wordprocessingShape">
                    <wps:wsp>
                      <wps:cNvSpPr/>
                      <wps:spPr>
                        <a:xfrm>
                          <a:off x="0" y="0"/>
                          <a:ext cx="233796" cy="131618"/>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03ECB" id="Rectangle 8" o:spid="_x0000_s1026" style="position:absolute;margin-left:92.55pt;margin-top:142.3pt;width:18.4pt;height:10.35pt;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371520" behindDoc="0" locked="0" layoutInCell="1" allowOverlap="1" wp14:anchorId="38DCA287" wp14:editId="4C949408">
                <wp:simplePos x="0" y="0"/>
                <wp:positionH relativeFrom="column">
                  <wp:posOffset>983096</wp:posOffset>
                </wp:positionH>
                <wp:positionV relativeFrom="paragraph">
                  <wp:posOffset>1406987</wp:posOffset>
                </wp:positionV>
                <wp:extent cx="233796" cy="131618"/>
                <wp:effectExtent l="57150" t="19050" r="71120" b="97155"/>
                <wp:wrapNone/>
                <wp:docPr id="7" name="Rectangle 7"/>
                <wp:cNvGraphicFramePr/>
                <a:graphic xmlns:a="http://schemas.openxmlformats.org/drawingml/2006/main">
                  <a:graphicData uri="http://schemas.microsoft.com/office/word/2010/wordprocessingShape">
                    <wps:wsp>
                      <wps:cNvSpPr/>
                      <wps:spPr>
                        <a:xfrm>
                          <a:off x="0" y="0"/>
                          <a:ext cx="233796" cy="131618"/>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77785" id="Rectangle 7" o:spid="_x0000_s1026" style="position:absolute;margin-left:77.4pt;margin-top:110.8pt;width:18.4pt;height:10.35pt;z-index:25137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&#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368448" behindDoc="0" locked="0" layoutInCell="1" allowOverlap="1" wp14:anchorId="7EC47F5B" wp14:editId="762D8D59">
                <wp:simplePos x="0" y="0"/>
                <wp:positionH relativeFrom="column">
                  <wp:posOffset>883228</wp:posOffset>
                </wp:positionH>
                <wp:positionV relativeFrom="paragraph">
                  <wp:posOffset>1062644</wp:posOffset>
                </wp:positionV>
                <wp:extent cx="233796" cy="131618"/>
                <wp:effectExtent l="57150" t="19050" r="71120" b="97155"/>
                <wp:wrapNone/>
                <wp:docPr id="6" name="Rectangle 6"/>
                <wp:cNvGraphicFramePr/>
                <a:graphic xmlns:a="http://schemas.openxmlformats.org/drawingml/2006/main">
                  <a:graphicData uri="http://schemas.microsoft.com/office/word/2010/wordprocessingShape">
                    <wps:wsp>
                      <wps:cNvSpPr/>
                      <wps:spPr>
                        <a:xfrm>
                          <a:off x="0" y="0"/>
                          <a:ext cx="233796" cy="131618"/>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79B74" id="Rectangle 6" o:spid="_x0000_s1026" style="position:absolute;margin-left:69.55pt;margin-top:83.65pt;width:18.4pt;height:10.35pt;z-index:25136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&#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365376" behindDoc="0" locked="0" layoutInCell="1" allowOverlap="1" wp14:anchorId="6D3A8C32" wp14:editId="6716F122">
                <wp:simplePos x="0" y="0"/>
                <wp:positionH relativeFrom="column">
                  <wp:posOffset>613064</wp:posOffset>
                </wp:positionH>
                <wp:positionV relativeFrom="paragraph">
                  <wp:posOffset>1069571</wp:posOffset>
                </wp:positionV>
                <wp:extent cx="93518" cy="109104"/>
                <wp:effectExtent l="57150" t="19050" r="78105" b="100965"/>
                <wp:wrapNone/>
                <wp:docPr id="4" name="Rectangle 4"/>
                <wp:cNvGraphicFramePr/>
                <a:graphic xmlns:a="http://schemas.openxmlformats.org/drawingml/2006/main">
                  <a:graphicData uri="http://schemas.microsoft.com/office/word/2010/wordprocessingShape">
                    <wps:wsp>
                      <wps:cNvSpPr/>
                      <wps:spPr>
                        <a:xfrm>
                          <a:off x="0" y="0"/>
                          <a:ext cx="93518" cy="109104"/>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9E6AF4" id="Rectangle 4" o:spid="_x0000_s1026" style="position:absolute;margin-left:48.25pt;margin-top:84.2pt;width:7.35pt;height:8.6pt;z-index:25136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" filled="f" strokecolor="#7030a0">
                <v:shadow on="t" color="black" opacity="22937f" origin=",.5" offset="0,.63889mm"/>
              </v:rect>
            </w:pict>
          </mc:Fallback>
        </mc:AlternateContent>
      </w:r>
      <w:r w:rsidRPr="007E6340">
        <w:rPr>
          <w:rFonts w:ascii="Verdana" w:eastAsia="SimSun" w:hAnsi="Verdana"/>
          <w:noProof/>
          <w:lang w:eastAsia="zh-CN"/>
        </w:rPr>
        <w:drawing>
          <wp:inline distT="0" distB="0" distL="0" distR="0" wp14:anchorId="44A0874D" wp14:editId="0772016C">
            <wp:extent cx="1865168" cy="1960330"/>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68942" cy="1964297"/>
                    </a:xfrm>
                    <a:prstGeom prst="rect">
                      <a:avLst/>
                    </a:prstGeom>
                  </pic:spPr>
                </pic:pic>
              </a:graphicData>
            </a:graphic>
          </wp:inline>
        </w:drawing>
      </w:r>
    </w:p>
    <w:p w14:paraId="61B3D259" w14:textId="38DC4E97" w:rsidR="007E6340" w:rsidRDefault="007E6340" w:rsidP="00E53133">
      <w:pPr>
        <w:rPr>
          <w:rFonts w:ascii="Verdana" w:eastAsia="SimSun" w:hAnsi="Verdana"/>
          <w:lang w:eastAsia="zh-CN"/>
        </w:rPr>
      </w:pPr>
    </w:p>
    <w:p w14:paraId="64AF3407" w14:textId="3B244E8B" w:rsidR="007E6340" w:rsidRPr="007E6340" w:rsidRDefault="007E6340" w:rsidP="00E53133">
      <w:pPr>
        <w:rPr>
          <w:rFonts w:ascii="Verdana" w:eastAsia="SimSun" w:hAnsi="Verdana"/>
          <w:b/>
          <w:bCs/>
          <w:lang w:eastAsia="zh-CN"/>
        </w:rPr>
      </w:pPr>
      <w:r>
        <w:rPr>
          <w:rFonts w:ascii="Verdana" w:eastAsia="SimSun" w:hAnsi="Verdana"/>
          <w:b/>
          <w:bCs/>
          <w:lang w:eastAsia="zh-CN"/>
        </w:rPr>
        <w:t>Vegetation</w:t>
      </w:r>
    </w:p>
    <w:p w14:paraId="73F50C27" w14:textId="4E8C6E32" w:rsidR="007E6340" w:rsidRDefault="007E6340" w:rsidP="00E53133">
      <w:pPr>
        <w:rPr>
          <w:rFonts w:ascii="Verdana" w:eastAsia="SimSun" w:hAnsi="Verdana"/>
          <w:lang w:eastAsia="zh-CN"/>
        </w:rPr>
      </w:pPr>
      <w:r>
        <w:rPr>
          <w:rFonts w:ascii="Verdana" w:eastAsia="SimSun" w:hAnsi="Verdana"/>
          <w:lang w:eastAsia="zh-CN"/>
        </w:rPr>
        <w:t xml:space="preserve">This class will include all vegetated areas, </w:t>
      </w:r>
      <w:r w:rsidR="00561997">
        <w:rPr>
          <w:rFonts w:ascii="Verdana" w:eastAsia="SimSun" w:hAnsi="Verdana"/>
          <w:lang w:eastAsia="zh-CN"/>
        </w:rPr>
        <w:t>such as</w:t>
      </w:r>
      <w:r>
        <w:rPr>
          <w:rFonts w:ascii="Verdana" w:eastAsia="SimSun" w:hAnsi="Verdana"/>
          <w:lang w:eastAsia="zh-CN"/>
        </w:rPr>
        <w:t xml:space="preserve"> forests</w:t>
      </w:r>
      <w:r w:rsidR="00561997">
        <w:rPr>
          <w:rFonts w:ascii="Verdana" w:eastAsia="SimSun" w:hAnsi="Verdana"/>
          <w:lang w:eastAsia="zh-CN"/>
        </w:rPr>
        <w:t>, croplands, and grasslands</w:t>
      </w:r>
      <w:r>
        <w:rPr>
          <w:rFonts w:ascii="Verdana" w:eastAsia="SimSun" w:hAnsi="Verdana"/>
          <w:lang w:eastAsia="zh-CN"/>
        </w:rPr>
        <w:t>. Do not include small stands of trees in residential areas.</w:t>
      </w:r>
    </w:p>
    <w:p w14:paraId="39C6DE6E" w14:textId="3071635F" w:rsidR="00561997" w:rsidRDefault="00561997" w:rsidP="00E53133">
      <w:pPr>
        <w:rPr>
          <w:rFonts w:ascii="Verdana" w:eastAsia="SimSun" w:hAnsi="Verdana"/>
          <w:lang w:eastAsia="zh-CN"/>
        </w:rPr>
      </w:pPr>
      <w:r>
        <w:rPr>
          <w:rFonts w:ascii="Verdana" w:eastAsia="SimSun" w:hAnsi="Verdana"/>
          <w:noProof/>
          <w:lang w:eastAsia="zh-CN"/>
        </w:rPr>
        <mc:AlternateContent>
          <mc:Choice Requires="wps">
            <w:drawing>
              <wp:anchor distT="0" distB="0" distL="114300" distR="114300" simplePos="0" relativeHeight="251665408" behindDoc="0" locked="0" layoutInCell="1" allowOverlap="1" wp14:anchorId="22725BE9" wp14:editId="2947F70D">
                <wp:simplePos x="0" y="0"/>
                <wp:positionH relativeFrom="column">
                  <wp:posOffset>1341409</wp:posOffset>
                </wp:positionH>
                <wp:positionV relativeFrom="paragraph">
                  <wp:posOffset>1611919</wp:posOffset>
                </wp:positionV>
                <wp:extent cx="233680" cy="131445"/>
                <wp:effectExtent l="57150" t="19050" r="71120" b="97155"/>
                <wp:wrapNone/>
                <wp:docPr id="14" name="Rectangle 14"/>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5F06B" id="Rectangle 14" o:spid="_x0000_s1026" style="position:absolute;margin-left:105.6pt;margin-top:126.9pt;width:18.4pt;height:1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&#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512832" behindDoc="0" locked="0" layoutInCell="1" allowOverlap="1" wp14:anchorId="65E3B509" wp14:editId="534B477B">
                <wp:simplePos x="0" y="0"/>
                <wp:positionH relativeFrom="column">
                  <wp:posOffset>222597</wp:posOffset>
                </wp:positionH>
                <wp:positionV relativeFrom="paragraph">
                  <wp:posOffset>956022</wp:posOffset>
                </wp:positionV>
                <wp:extent cx="233680" cy="131445"/>
                <wp:effectExtent l="57150" t="19050" r="71120" b="97155"/>
                <wp:wrapNone/>
                <wp:docPr id="12" name="Rectangle 12"/>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C334E" id="Rectangle 12" o:spid="_x0000_s1026" style="position:absolute;margin-left:17.55pt;margin-top:75.3pt;width:18.4pt;height:10.3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582464" behindDoc="0" locked="0" layoutInCell="1" allowOverlap="1" wp14:anchorId="35888190" wp14:editId="0A0226A2">
                <wp:simplePos x="0" y="0"/>
                <wp:positionH relativeFrom="column">
                  <wp:posOffset>593090</wp:posOffset>
                </wp:positionH>
                <wp:positionV relativeFrom="paragraph">
                  <wp:posOffset>941705</wp:posOffset>
                </wp:positionV>
                <wp:extent cx="233680" cy="131445"/>
                <wp:effectExtent l="57150" t="19050" r="71120" b="97155"/>
                <wp:wrapNone/>
                <wp:docPr id="13" name="Rectangle 13"/>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60749" id="Rectangle 13" o:spid="_x0000_s1026" style="position:absolute;margin-left:46.7pt;margin-top:74.15pt;width:18.4pt;height:10.3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441152" behindDoc="0" locked="0" layoutInCell="1" allowOverlap="1" wp14:anchorId="62587137" wp14:editId="412C15C0">
                <wp:simplePos x="0" y="0"/>
                <wp:positionH relativeFrom="column">
                  <wp:posOffset>223404</wp:posOffset>
                </wp:positionH>
                <wp:positionV relativeFrom="paragraph">
                  <wp:posOffset>605040</wp:posOffset>
                </wp:positionV>
                <wp:extent cx="93518" cy="109104"/>
                <wp:effectExtent l="57150" t="19050" r="78105" b="100965"/>
                <wp:wrapNone/>
                <wp:docPr id="11" name="Rectangle 11"/>
                <wp:cNvGraphicFramePr/>
                <a:graphic xmlns:a="http://schemas.openxmlformats.org/drawingml/2006/main">
                  <a:graphicData uri="http://schemas.microsoft.com/office/word/2010/wordprocessingShape">
                    <wps:wsp>
                      <wps:cNvSpPr/>
                      <wps:spPr>
                        <a:xfrm>
                          <a:off x="0" y="0"/>
                          <a:ext cx="93518" cy="109104"/>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E72FBD" id="Rectangle 11" o:spid="_x0000_s1026" style="position:absolute;margin-left:17.6pt;margin-top:47.65pt;width:7.35pt;height:8.6pt;z-index:251441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" filled="f" strokecolor="#7030a0">
                <v:shadow on="t" color="black" opacity="22937f" origin=",.5" offset="0,.63889mm"/>
              </v:rect>
            </w:pict>
          </mc:Fallback>
        </mc:AlternateContent>
      </w:r>
      <w:r w:rsidRPr="00561997">
        <w:rPr>
          <w:rFonts w:ascii="Verdana" w:eastAsia="SimSun" w:hAnsi="Verdana"/>
          <w:noProof/>
          <w:lang w:eastAsia="zh-CN"/>
        </w:rPr>
        <w:drawing>
          <wp:inline distT="0" distB="0" distL="0" distR="0" wp14:anchorId="24C7967C" wp14:editId="24ACD376">
            <wp:extent cx="2047009" cy="2201137"/>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56720" cy="2211579"/>
                    </a:xfrm>
                    <a:prstGeom prst="rect">
                      <a:avLst/>
                    </a:prstGeom>
                  </pic:spPr>
                </pic:pic>
              </a:graphicData>
            </a:graphic>
          </wp:inline>
        </w:drawing>
      </w:r>
    </w:p>
    <w:p w14:paraId="2FB4855E" w14:textId="24A2FFBE" w:rsidR="007E6340" w:rsidRDefault="007E6340" w:rsidP="00E53133">
      <w:pPr>
        <w:rPr>
          <w:rFonts w:ascii="Verdana" w:eastAsia="SimSun" w:hAnsi="Verdana"/>
          <w:lang w:eastAsia="zh-CN"/>
        </w:rPr>
      </w:pPr>
    </w:p>
    <w:p w14:paraId="1C39E71B" w14:textId="2EFFD44C" w:rsidR="00561997" w:rsidRPr="00E2544C" w:rsidRDefault="00561997" w:rsidP="00E53133">
      <w:pPr>
        <w:rPr>
          <w:rFonts w:ascii="Verdana" w:eastAsia="SimSun" w:hAnsi="Verdana"/>
          <w:b/>
          <w:bCs/>
          <w:lang w:eastAsia="zh-CN"/>
        </w:rPr>
      </w:pPr>
      <w:r w:rsidRPr="00E2544C">
        <w:rPr>
          <w:rFonts w:ascii="Verdana" w:eastAsia="SimSun" w:hAnsi="Verdana"/>
          <w:b/>
          <w:bCs/>
          <w:lang w:eastAsia="zh-CN"/>
        </w:rPr>
        <w:t>Water</w:t>
      </w:r>
    </w:p>
    <w:p w14:paraId="63A2BAE5" w14:textId="165722E2" w:rsidR="00561997" w:rsidRDefault="00561997" w:rsidP="00E53133">
      <w:pPr>
        <w:rPr>
          <w:rFonts w:ascii="Verdana" w:eastAsia="SimSun" w:hAnsi="Verdana"/>
          <w:lang w:eastAsia="zh-CN"/>
        </w:rPr>
      </w:pPr>
      <w:r>
        <w:rPr>
          <w:rFonts w:ascii="Verdana" w:eastAsia="SimSun" w:hAnsi="Verdana"/>
          <w:lang w:eastAsia="zh-CN"/>
        </w:rPr>
        <w:t>This class will include all water features, such as rivers, ponds, and lakes.</w:t>
      </w:r>
    </w:p>
    <w:p w14:paraId="407E6B45" w14:textId="4B9FAD34" w:rsidR="00561997" w:rsidRPr="00F05812" w:rsidRDefault="00E2544C" w:rsidP="00E53133">
      <w:pPr>
        <w:rPr>
          <w:rFonts w:ascii="Verdana" w:eastAsia="SimSun" w:hAnsi="Verdana"/>
          <w:lang w:eastAsia="zh-CN"/>
        </w:rPr>
      </w:pPr>
      <w:r>
        <w:rPr>
          <w:rFonts w:ascii="Verdana" w:eastAsia="SimSun" w:hAnsi="Verdana"/>
          <w:noProof/>
          <w:lang w:eastAsia="zh-CN"/>
        </w:rPr>
        <w:lastRenderedPageBreak/>
        <mc:AlternateContent>
          <mc:Choice Requires="wps">
            <w:drawing>
              <wp:anchor distT="0" distB="0" distL="114300" distR="114300" simplePos="0" relativeHeight="251793408" behindDoc="0" locked="0" layoutInCell="1" allowOverlap="1" wp14:anchorId="68AF24B1" wp14:editId="0C7C5C39">
                <wp:simplePos x="0" y="0"/>
                <wp:positionH relativeFrom="column">
                  <wp:posOffset>1521518</wp:posOffset>
                </wp:positionH>
                <wp:positionV relativeFrom="paragraph">
                  <wp:posOffset>573001</wp:posOffset>
                </wp:positionV>
                <wp:extent cx="202623" cy="110836"/>
                <wp:effectExtent l="57150" t="19050" r="83185" b="99060"/>
                <wp:wrapNone/>
                <wp:docPr id="34" name="Rectangle 34"/>
                <wp:cNvGraphicFramePr/>
                <a:graphic xmlns:a="http://schemas.openxmlformats.org/drawingml/2006/main">
                  <a:graphicData uri="http://schemas.microsoft.com/office/word/2010/wordprocessingShape">
                    <wps:wsp>
                      <wps:cNvSpPr/>
                      <wps:spPr>
                        <a:xfrm>
                          <a:off x="0" y="0"/>
                          <a:ext cx="202623" cy="110836"/>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17E36" id="Rectangle 34" o:spid="_x0000_s1026" style="position:absolute;margin-left:119.8pt;margin-top:45.1pt;width:15.95pt;height:8.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&#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725824" behindDoc="0" locked="0" layoutInCell="1" allowOverlap="1" wp14:anchorId="5329B92A" wp14:editId="5EE18371">
                <wp:simplePos x="0" y="0"/>
                <wp:positionH relativeFrom="column">
                  <wp:posOffset>400281</wp:posOffset>
                </wp:positionH>
                <wp:positionV relativeFrom="paragraph">
                  <wp:posOffset>635462</wp:posOffset>
                </wp:positionV>
                <wp:extent cx="93345" cy="108585"/>
                <wp:effectExtent l="57150" t="19050" r="78105" b="100965"/>
                <wp:wrapNone/>
                <wp:docPr id="25" name="Rectangle 25"/>
                <wp:cNvGraphicFramePr/>
                <a:graphic xmlns:a="http://schemas.openxmlformats.org/drawingml/2006/main">
                  <a:graphicData uri="http://schemas.microsoft.com/office/word/2010/wordprocessingShape">
                    <wps:wsp>
                      <wps:cNvSpPr/>
                      <wps:spPr>
                        <a:xfrm>
                          <a:off x="0" y="0"/>
                          <a:ext cx="93345" cy="10858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97A5A5" id="Rectangle 25" o:spid="_x0000_s1026" style="position:absolute;margin-left:31.5pt;margin-top:50.05pt;width:7.35pt;height:8.5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924480" behindDoc="0" locked="0" layoutInCell="1" allowOverlap="1" wp14:anchorId="3027CAFD" wp14:editId="59E8E63F">
                <wp:simplePos x="0" y="0"/>
                <wp:positionH relativeFrom="column">
                  <wp:posOffset>1864995</wp:posOffset>
                </wp:positionH>
                <wp:positionV relativeFrom="paragraph">
                  <wp:posOffset>2085340</wp:posOffset>
                </wp:positionV>
                <wp:extent cx="192117" cy="116032"/>
                <wp:effectExtent l="57150" t="19050" r="74930" b="93980"/>
                <wp:wrapNone/>
                <wp:docPr id="36" name="Rectangle 36"/>
                <wp:cNvGraphicFramePr/>
                <a:graphic xmlns:a="http://schemas.openxmlformats.org/drawingml/2006/main">
                  <a:graphicData uri="http://schemas.microsoft.com/office/word/2010/wordprocessingShape">
                    <wps:wsp>
                      <wps:cNvSpPr/>
                      <wps:spPr>
                        <a:xfrm>
                          <a:off x="0" y="0"/>
                          <a:ext cx="192117" cy="116032"/>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3F706" id="Rectangle 36" o:spid="_x0000_s1026" style="position:absolute;margin-left:146.85pt;margin-top:164.2pt;width:15.15pt;height:9.1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" filled="f" strokecolor="#7030a0">
                <v:shadow on="t" color="black" opacity="22937f" origin=",.5" offset="0,.63889mm"/>
              </v:rect>
            </w:pict>
          </mc:Fallback>
        </mc:AlternateContent>
      </w:r>
      <w:r>
        <w:rPr>
          <w:rFonts w:ascii="Verdana" w:eastAsia="SimSun" w:hAnsi="Verdana"/>
          <w:noProof/>
          <w:lang w:eastAsia="zh-CN"/>
        </w:rPr>
        <mc:AlternateContent>
          <mc:Choice Requires="wps">
            <w:drawing>
              <wp:anchor distT="0" distB="0" distL="114300" distR="114300" simplePos="0" relativeHeight="251858944" behindDoc="0" locked="0" layoutInCell="1" allowOverlap="1" wp14:anchorId="2F29EA0D" wp14:editId="19EAA5D7">
                <wp:simplePos x="0" y="0"/>
                <wp:positionH relativeFrom="column">
                  <wp:posOffset>656186</wp:posOffset>
                </wp:positionH>
                <wp:positionV relativeFrom="paragraph">
                  <wp:posOffset>1871460</wp:posOffset>
                </wp:positionV>
                <wp:extent cx="233680" cy="131445"/>
                <wp:effectExtent l="57150" t="19050" r="71120" b="97155"/>
                <wp:wrapNone/>
                <wp:docPr id="35" name="Rectangle 35"/>
                <wp:cNvGraphicFramePr/>
                <a:graphic xmlns:a="http://schemas.openxmlformats.org/drawingml/2006/main">
                  <a:graphicData uri="http://schemas.microsoft.com/office/word/2010/wordprocessingShape">
                    <wps:wsp>
                      <wps:cNvSpPr/>
                      <wps:spPr>
                        <a:xfrm>
                          <a:off x="0" y="0"/>
                          <a:ext cx="233680" cy="131445"/>
                        </a:xfrm>
                        <a:prstGeom prst="rect">
                          <a:avLst/>
                        </a:prstGeom>
                        <a:noFill/>
                        <a:ln>
                          <a:solidFill>
                            <a:srgbClr val="7030A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9EE8B" id="Rectangle 35" o:spid="_x0000_s1026" style="position:absolute;margin-left:51.65pt;margin-top:147.35pt;width:18.4pt;height:10.3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" filled="f" strokecolor="#7030a0">
                <v:shadow on="t" color="black" opacity="22937f" origin=",.5" offset="0,.63889mm"/>
              </v:rect>
            </w:pict>
          </mc:Fallback>
        </mc:AlternateContent>
      </w:r>
      <w:r w:rsidRPr="00E2544C">
        <w:rPr>
          <w:rFonts w:ascii="Verdana" w:eastAsia="SimSun" w:hAnsi="Verdana"/>
          <w:noProof/>
          <w:lang w:eastAsia="zh-CN"/>
        </w:rPr>
        <w:drawing>
          <wp:inline distT="0" distB="0" distL="0" distR="0" wp14:anchorId="4D40A3CC" wp14:editId="314E47BB">
            <wp:extent cx="2111843" cy="2499013"/>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20218" cy="2508923"/>
                    </a:xfrm>
                    <a:prstGeom prst="rect">
                      <a:avLst/>
                    </a:prstGeom>
                  </pic:spPr>
                </pic:pic>
              </a:graphicData>
            </a:graphic>
          </wp:inline>
        </w:drawing>
      </w:r>
      <w:r w:rsidR="00561997">
        <w:rPr>
          <w:rFonts w:ascii="Verdana" w:eastAsia="SimSun" w:hAnsi="Verdana"/>
          <w:lang w:eastAsia="zh-CN"/>
        </w:rPr>
        <w:t xml:space="preserve"> </w:t>
      </w:r>
    </w:p>
    <w:p w14:paraId="5F726998" w14:textId="634FEE04" w:rsidR="000231BB" w:rsidRDefault="000231BB" w:rsidP="00E53133">
      <w:pPr>
        <w:rPr>
          <w:rFonts w:ascii="Verdana" w:hAnsi="Verdana"/>
        </w:rPr>
      </w:pPr>
    </w:p>
    <w:p w14:paraId="4F47D76B" w14:textId="35701A15" w:rsidR="00F90ECD" w:rsidRDefault="00F90ECD" w:rsidP="00F90ECD">
      <w:pPr>
        <w:outlineLvl w:val="0"/>
        <w:rPr>
          <w:rFonts w:ascii="Verdana" w:hAnsi="Verdana"/>
          <w:b/>
        </w:rPr>
      </w:pPr>
      <w:r w:rsidRPr="00232452">
        <w:rPr>
          <w:rFonts w:ascii="Verdana" w:hAnsi="Verdana"/>
          <w:b/>
        </w:rPr>
        <w:t xml:space="preserve">Step </w:t>
      </w:r>
      <w:r>
        <w:rPr>
          <w:rFonts w:ascii="Verdana" w:hAnsi="Verdana"/>
          <w:b/>
        </w:rPr>
        <w:t>3</w:t>
      </w:r>
      <w:r w:rsidRPr="00232452">
        <w:rPr>
          <w:rFonts w:ascii="Verdana" w:hAnsi="Verdana"/>
          <w:b/>
        </w:rPr>
        <w:t xml:space="preserve">. </w:t>
      </w:r>
      <w:r>
        <w:rPr>
          <w:rFonts w:ascii="Verdana" w:hAnsi="Verdana"/>
          <w:b/>
        </w:rPr>
        <w:t xml:space="preserve">Create </w:t>
      </w:r>
      <w:r w:rsidR="00AE400A">
        <w:rPr>
          <w:rFonts w:ascii="Verdana" w:hAnsi="Verdana"/>
          <w:b/>
        </w:rPr>
        <w:t>T</w:t>
      </w:r>
      <w:r>
        <w:rPr>
          <w:rFonts w:ascii="Verdana" w:hAnsi="Verdana"/>
          <w:b/>
        </w:rPr>
        <w:t xml:space="preserve">raining </w:t>
      </w:r>
      <w:r w:rsidR="00AE400A">
        <w:rPr>
          <w:rFonts w:ascii="Verdana" w:hAnsi="Verdana"/>
          <w:b/>
        </w:rPr>
        <w:t>S</w:t>
      </w:r>
      <w:r>
        <w:rPr>
          <w:rFonts w:ascii="Verdana" w:hAnsi="Verdana"/>
          <w:b/>
        </w:rPr>
        <w:t>amples</w:t>
      </w:r>
      <w:r w:rsidRPr="00232452">
        <w:rPr>
          <w:rFonts w:ascii="Verdana" w:hAnsi="Verdana"/>
          <w:b/>
        </w:rPr>
        <w:t xml:space="preserve"> </w:t>
      </w:r>
    </w:p>
    <w:p w14:paraId="0FB11CC6" w14:textId="6D0ACE1E" w:rsidR="00F90ECD" w:rsidRDefault="00F90ECD" w:rsidP="00232452">
      <w:pPr>
        <w:rPr>
          <w:rFonts w:ascii="Verdana" w:hAnsi="Verdana"/>
        </w:rPr>
      </w:pPr>
    </w:p>
    <w:p w14:paraId="3ED6BE1B" w14:textId="04CE5E8F" w:rsidR="00F90ECD" w:rsidRDefault="00691425" w:rsidP="00232452">
      <w:pPr>
        <w:rPr>
          <w:rFonts w:ascii="Verdana" w:hAnsi="Verdana"/>
        </w:rPr>
      </w:pPr>
      <w:r>
        <w:rPr>
          <w:rFonts w:ascii="Verdana" w:hAnsi="Verdana"/>
        </w:rPr>
        <w:t>You will now need to create the training samples for each of the three classes. You should collect a minimum of 20 samples for each class. Make sure to capture the spectral variability of each class.</w:t>
      </w:r>
    </w:p>
    <w:p w14:paraId="75C28CFC" w14:textId="77777777" w:rsidR="00DC0D6B" w:rsidRDefault="00DC0D6B" w:rsidP="00232452">
      <w:pPr>
        <w:rPr>
          <w:rFonts w:ascii="Verdana" w:hAnsi="Verdana"/>
        </w:rPr>
      </w:pPr>
    </w:p>
    <w:p w14:paraId="4346DD49" w14:textId="174AD125" w:rsidR="00DC0D6B" w:rsidRDefault="00DC0D6B" w:rsidP="00DC0D6B">
      <w:pPr>
        <w:numPr>
          <w:ilvl w:val="0"/>
          <w:numId w:val="8"/>
        </w:numPr>
        <w:rPr>
          <w:rFonts w:ascii="Verdana" w:hAnsi="Verdana"/>
        </w:rPr>
      </w:pPr>
      <w:r>
        <w:rPr>
          <w:rFonts w:ascii="Verdana" w:hAnsi="Verdana"/>
        </w:rPr>
        <w:t xml:space="preserve">Highlight </w:t>
      </w:r>
      <w:r>
        <w:rPr>
          <w:rFonts w:ascii="Verdana" w:hAnsi="Verdana"/>
          <w:b/>
          <w:bCs/>
          <w:color w:val="0070C0"/>
        </w:rPr>
        <w:t>Landsat8_Fairbanks_AL.tif</w:t>
      </w:r>
      <w:r>
        <w:rPr>
          <w:rFonts w:ascii="Verdana" w:hAnsi="Verdana"/>
        </w:rPr>
        <w:t xml:space="preserve"> layer in the Contents Pane.</w:t>
      </w:r>
    </w:p>
    <w:p w14:paraId="10A41503" w14:textId="20514458" w:rsidR="00DC0D6B" w:rsidRPr="00D9516D" w:rsidRDefault="00DC0D6B" w:rsidP="00DC0D6B">
      <w:pPr>
        <w:numPr>
          <w:ilvl w:val="0"/>
          <w:numId w:val="8"/>
        </w:numPr>
        <w:rPr>
          <w:rFonts w:ascii="Verdana" w:hAnsi="Verdana"/>
        </w:rPr>
      </w:pPr>
      <w:r>
        <w:rPr>
          <w:rFonts w:ascii="Verdana" w:hAnsi="Verdana"/>
        </w:rPr>
        <w:t>Under the Imagery Ta</w:t>
      </w:r>
      <w:r w:rsidR="00834AFD">
        <w:rPr>
          <w:rFonts w:ascii="Verdana" w:hAnsi="Verdana"/>
        </w:rPr>
        <w:t>b</w:t>
      </w:r>
      <w:r>
        <w:rPr>
          <w:rFonts w:ascii="Verdana" w:hAnsi="Verdana"/>
        </w:rPr>
        <w:t>, expand the Classification Tools at the Image Classification group area, in the drop-down menu, select Training Samples Manager.</w:t>
      </w:r>
    </w:p>
    <w:p w14:paraId="0492B869" w14:textId="200ECCD4" w:rsidR="00D9516D" w:rsidRDefault="00D9516D" w:rsidP="00D9516D">
      <w:pPr>
        <w:ind w:left="720"/>
        <w:rPr>
          <w:rFonts w:ascii="Verdana" w:hAnsi="Verdana"/>
        </w:rPr>
      </w:pPr>
      <w:r>
        <w:rPr>
          <w:noProof/>
        </w:rPr>
        <w:drawing>
          <wp:inline distT="0" distB="0" distL="0" distR="0" wp14:anchorId="72D4AF76" wp14:editId="3F5FF004">
            <wp:extent cx="5130140" cy="2217831"/>
            <wp:effectExtent l="0" t="0" r="0" b="0"/>
            <wp:docPr id="72236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64098" name=""/>
                    <pic:cNvPicPr/>
                  </pic:nvPicPr>
                  <pic:blipFill>
                    <a:blip r:embed="rId24"/>
                    <a:stretch>
                      <a:fillRect/>
                    </a:stretch>
                  </pic:blipFill>
                  <pic:spPr>
                    <a:xfrm>
                      <a:off x="0" y="0"/>
                      <a:ext cx="5148503" cy="2225769"/>
                    </a:xfrm>
                    <a:prstGeom prst="rect">
                      <a:avLst/>
                    </a:prstGeom>
                  </pic:spPr>
                </pic:pic>
              </a:graphicData>
            </a:graphic>
          </wp:inline>
        </w:drawing>
      </w:r>
    </w:p>
    <w:p w14:paraId="350713D4" w14:textId="24C623DB" w:rsidR="00DC0D6B" w:rsidRDefault="00DC0D6B" w:rsidP="00DC0D6B">
      <w:pPr>
        <w:numPr>
          <w:ilvl w:val="0"/>
          <w:numId w:val="8"/>
        </w:numPr>
        <w:rPr>
          <w:rFonts w:ascii="Verdana" w:hAnsi="Verdana"/>
        </w:rPr>
      </w:pPr>
      <w:r>
        <w:rPr>
          <w:rFonts w:ascii="Verdana" w:hAnsi="Verdana"/>
        </w:rPr>
        <w:t>In Training Samples Manager window, you will see there is a default NLCD2011 classification system, with several land cover types.</w:t>
      </w:r>
    </w:p>
    <w:p w14:paraId="605A5176" w14:textId="03F411F5" w:rsidR="00DC0D6B" w:rsidRDefault="00DC0D6B" w:rsidP="00DC0D6B">
      <w:pPr>
        <w:rPr>
          <w:rFonts w:ascii="Verdana" w:hAnsi="Verdana"/>
        </w:rPr>
      </w:pPr>
    </w:p>
    <w:p w14:paraId="4561A1AB" w14:textId="2404B2F3" w:rsidR="00DC0D6B" w:rsidRDefault="00DC0D6B" w:rsidP="00DC0D6B">
      <w:pPr>
        <w:rPr>
          <w:rFonts w:ascii="Verdana" w:hAnsi="Verdana"/>
        </w:rPr>
      </w:pPr>
      <w:r>
        <w:rPr>
          <w:rFonts w:ascii="Verdana" w:hAnsi="Verdana"/>
        </w:rPr>
        <w:t xml:space="preserve">We can </w:t>
      </w:r>
      <w:r w:rsidR="00EA21CF">
        <w:rPr>
          <w:rFonts w:ascii="Verdana" w:hAnsi="Verdana"/>
        </w:rPr>
        <w:t>create</w:t>
      </w:r>
      <w:r>
        <w:rPr>
          <w:rFonts w:ascii="Verdana" w:hAnsi="Verdana"/>
        </w:rPr>
        <w:t xml:space="preserve"> a new class </w:t>
      </w:r>
      <w:r w:rsidR="00EA21CF">
        <w:rPr>
          <w:rFonts w:ascii="Verdana" w:hAnsi="Verdana"/>
        </w:rPr>
        <w:t xml:space="preserve">system </w:t>
      </w:r>
      <w:r>
        <w:rPr>
          <w:rFonts w:ascii="Verdana" w:hAnsi="Verdana"/>
        </w:rPr>
        <w:t xml:space="preserve">or edit the </w:t>
      </w:r>
      <w:r w:rsidR="00EA21CF">
        <w:rPr>
          <w:rFonts w:ascii="Verdana" w:hAnsi="Verdana"/>
        </w:rPr>
        <w:t>existing</w:t>
      </w:r>
      <w:r>
        <w:rPr>
          <w:rFonts w:ascii="Verdana" w:hAnsi="Verdana"/>
        </w:rPr>
        <w:t xml:space="preserve"> one. We will use the </w:t>
      </w:r>
      <w:r w:rsidR="00EA21CF">
        <w:rPr>
          <w:rFonts w:ascii="Verdana" w:hAnsi="Verdana"/>
        </w:rPr>
        <w:t>latter</w:t>
      </w:r>
      <w:r>
        <w:rPr>
          <w:rFonts w:ascii="Verdana" w:hAnsi="Verdana"/>
        </w:rPr>
        <w:t xml:space="preserve"> in the exercise. </w:t>
      </w:r>
    </w:p>
    <w:p w14:paraId="53934055" w14:textId="07977522" w:rsidR="00DC0D6B" w:rsidRPr="00EC3908" w:rsidRDefault="00DC0D6B" w:rsidP="00DC0D6B">
      <w:pPr>
        <w:numPr>
          <w:ilvl w:val="0"/>
          <w:numId w:val="8"/>
        </w:numPr>
        <w:rPr>
          <w:rFonts w:ascii="Verdana" w:hAnsi="Verdana"/>
        </w:rPr>
      </w:pPr>
      <w:r>
        <w:rPr>
          <w:rFonts w:ascii="Verdana" w:hAnsi="Verdana"/>
        </w:rPr>
        <w:t>Right-click on NLCD, in the drop-down menu, select Edit Properties.</w:t>
      </w:r>
    </w:p>
    <w:p w14:paraId="52209EC0" w14:textId="0D541120" w:rsidR="00EC3908" w:rsidRDefault="00EC3908" w:rsidP="00EC3908">
      <w:pPr>
        <w:ind w:left="720"/>
        <w:rPr>
          <w:rFonts w:ascii="Verdana" w:hAnsi="Verdana"/>
        </w:rPr>
      </w:pPr>
      <w:r>
        <w:rPr>
          <w:noProof/>
        </w:rPr>
        <w:lastRenderedPageBreak/>
        <w:drawing>
          <wp:inline distT="0" distB="0" distL="0" distR="0" wp14:anchorId="6D21A641" wp14:editId="2BD75659">
            <wp:extent cx="1898396" cy="2790702"/>
            <wp:effectExtent l="0" t="0" r="6985" b="0"/>
            <wp:docPr id="20519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044" name=""/>
                    <pic:cNvPicPr/>
                  </pic:nvPicPr>
                  <pic:blipFill>
                    <a:blip r:embed="rId25"/>
                    <a:stretch>
                      <a:fillRect/>
                    </a:stretch>
                  </pic:blipFill>
                  <pic:spPr>
                    <a:xfrm>
                      <a:off x="0" y="0"/>
                      <a:ext cx="1904962" cy="2800355"/>
                    </a:xfrm>
                    <a:prstGeom prst="rect">
                      <a:avLst/>
                    </a:prstGeom>
                  </pic:spPr>
                </pic:pic>
              </a:graphicData>
            </a:graphic>
          </wp:inline>
        </w:drawing>
      </w:r>
    </w:p>
    <w:p w14:paraId="172F8E50" w14:textId="630C2703" w:rsidR="00DC0D6B" w:rsidRPr="00EC3908" w:rsidRDefault="00DC0D6B" w:rsidP="00DC0D6B">
      <w:pPr>
        <w:numPr>
          <w:ilvl w:val="0"/>
          <w:numId w:val="8"/>
        </w:numPr>
        <w:rPr>
          <w:rFonts w:ascii="Verdana" w:hAnsi="Verdana"/>
        </w:rPr>
      </w:pPr>
      <w:r>
        <w:rPr>
          <w:rFonts w:ascii="Verdana" w:hAnsi="Verdana"/>
        </w:rPr>
        <w:t>In the Edit Properties window, set Name to “Lab</w:t>
      </w:r>
      <w:r w:rsidR="00EC3908">
        <w:rPr>
          <w:rFonts w:ascii="Verdana" w:eastAsia="SimSun" w:hAnsi="Verdana" w:hint="eastAsia"/>
          <w:lang w:eastAsia="zh-CN"/>
        </w:rPr>
        <w:t>3</w:t>
      </w:r>
      <w:r>
        <w:rPr>
          <w:rFonts w:ascii="Verdana" w:hAnsi="Verdana"/>
        </w:rPr>
        <w:t>_classes” or any name you prefer. Set Organization to “UCA” and Description to “This is generated for the classification in ArcGIS Pro”.</w:t>
      </w:r>
    </w:p>
    <w:p w14:paraId="180F25C3" w14:textId="5D5782D1" w:rsidR="00EC3908" w:rsidRDefault="00EC3908" w:rsidP="00EC3908">
      <w:pPr>
        <w:ind w:left="720"/>
        <w:rPr>
          <w:rFonts w:ascii="Verdana" w:hAnsi="Verdana"/>
        </w:rPr>
      </w:pPr>
      <w:r>
        <w:rPr>
          <w:noProof/>
        </w:rPr>
        <w:drawing>
          <wp:inline distT="0" distB="0" distL="0" distR="0" wp14:anchorId="01427BA6" wp14:editId="1F71A2BC">
            <wp:extent cx="1805049" cy="1709155"/>
            <wp:effectExtent l="0" t="0" r="5080" b="5715"/>
            <wp:docPr id="30024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2152" name=""/>
                    <pic:cNvPicPr/>
                  </pic:nvPicPr>
                  <pic:blipFill>
                    <a:blip r:embed="rId26"/>
                    <a:stretch>
                      <a:fillRect/>
                    </a:stretch>
                  </pic:blipFill>
                  <pic:spPr>
                    <a:xfrm>
                      <a:off x="0" y="0"/>
                      <a:ext cx="1811045" cy="1714832"/>
                    </a:xfrm>
                    <a:prstGeom prst="rect">
                      <a:avLst/>
                    </a:prstGeom>
                  </pic:spPr>
                </pic:pic>
              </a:graphicData>
            </a:graphic>
          </wp:inline>
        </w:drawing>
      </w:r>
    </w:p>
    <w:p w14:paraId="758D9FD9" w14:textId="350219DB" w:rsidR="00DC0D6B" w:rsidRDefault="00DC0D6B" w:rsidP="00DC0D6B">
      <w:pPr>
        <w:numPr>
          <w:ilvl w:val="0"/>
          <w:numId w:val="8"/>
        </w:numPr>
        <w:rPr>
          <w:rFonts w:ascii="Verdana" w:hAnsi="Verdana"/>
        </w:rPr>
      </w:pPr>
      <w:r>
        <w:rPr>
          <w:rFonts w:ascii="Verdana" w:hAnsi="Verdana"/>
        </w:rPr>
        <w:t>Click on Save.</w:t>
      </w:r>
    </w:p>
    <w:p w14:paraId="2CA6BFBA" w14:textId="4F74E771" w:rsidR="00DC0D6B" w:rsidRPr="00EC3908" w:rsidRDefault="00DC0D6B" w:rsidP="00DC0D6B">
      <w:pPr>
        <w:numPr>
          <w:ilvl w:val="0"/>
          <w:numId w:val="8"/>
        </w:numPr>
        <w:rPr>
          <w:rFonts w:ascii="Verdana" w:hAnsi="Verdana"/>
        </w:rPr>
      </w:pPr>
      <w:r>
        <w:rPr>
          <w:rFonts w:ascii="Verdana" w:hAnsi="Verdana"/>
        </w:rPr>
        <w:t>Right-click on Barren, in the drop-down menu, select Edit Properties.</w:t>
      </w:r>
    </w:p>
    <w:p w14:paraId="5AD0E698" w14:textId="35475AA4" w:rsidR="00EC3908" w:rsidRDefault="00EC3908" w:rsidP="00EC3908">
      <w:pPr>
        <w:ind w:left="720"/>
        <w:rPr>
          <w:rFonts w:ascii="Verdana" w:hAnsi="Verdana"/>
        </w:rPr>
      </w:pPr>
      <w:r>
        <w:rPr>
          <w:noProof/>
        </w:rPr>
        <w:drawing>
          <wp:inline distT="0" distB="0" distL="0" distR="0" wp14:anchorId="0D6D0918" wp14:editId="6140625B">
            <wp:extent cx="1926874" cy="1828800"/>
            <wp:effectExtent l="0" t="0" r="0" b="0"/>
            <wp:docPr id="114498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81368" name=""/>
                    <pic:cNvPicPr/>
                  </pic:nvPicPr>
                  <pic:blipFill>
                    <a:blip r:embed="rId27"/>
                    <a:stretch>
                      <a:fillRect/>
                    </a:stretch>
                  </pic:blipFill>
                  <pic:spPr>
                    <a:xfrm>
                      <a:off x="0" y="0"/>
                      <a:ext cx="1931324" cy="1833023"/>
                    </a:xfrm>
                    <a:prstGeom prst="rect">
                      <a:avLst/>
                    </a:prstGeom>
                  </pic:spPr>
                </pic:pic>
              </a:graphicData>
            </a:graphic>
          </wp:inline>
        </w:drawing>
      </w:r>
    </w:p>
    <w:p w14:paraId="52DFB397" w14:textId="59A44076" w:rsidR="00DC0D6B" w:rsidRDefault="00DC0D6B" w:rsidP="00DC0D6B">
      <w:pPr>
        <w:numPr>
          <w:ilvl w:val="0"/>
          <w:numId w:val="8"/>
        </w:numPr>
        <w:rPr>
          <w:rFonts w:ascii="Verdana" w:hAnsi="Verdana"/>
        </w:rPr>
      </w:pPr>
      <w:r>
        <w:rPr>
          <w:rFonts w:ascii="Verdana" w:hAnsi="Verdana"/>
        </w:rPr>
        <w:t>In the Edit Properties window, change Name to “Vegetation”, change color to your favorite color.</w:t>
      </w:r>
    </w:p>
    <w:p w14:paraId="0D49E2C9" w14:textId="0F6E6037" w:rsidR="00DC0D6B" w:rsidRPr="00EC3908" w:rsidRDefault="00DC0D6B" w:rsidP="00DC0D6B">
      <w:pPr>
        <w:numPr>
          <w:ilvl w:val="0"/>
          <w:numId w:val="8"/>
        </w:numPr>
        <w:rPr>
          <w:rFonts w:ascii="Verdana" w:hAnsi="Verdana"/>
        </w:rPr>
      </w:pPr>
      <w:r>
        <w:rPr>
          <w:rFonts w:ascii="Verdana" w:hAnsi="Verdana"/>
        </w:rPr>
        <w:t xml:space="preserve">Keep the Value as “30”. </w:t>
      </w:r>
      <w:r w:rsidR="004A187D">
        <w:rPr>
          <w:rFonts w:ascii="Verdana" w:hAnsi="Verdana"/>
        </w:rPr>
        <w:t>It means that 30 represents the vegetation.</w:t>
      </w:r>
    </w:p>
    <w:p w14:paraId="761794BC" w14:textId="799667F8" w:rsidR="00EC3908" w:rsidRDefault="00EC3908" w:rsidP="00EC3908">
      <w:pPr>
        <w:ind w:left="720"/>
        <w:rPr>
          <w:rFonts w:ascii="Verdana" w:hAnsi="Verdana"/>
        </w:rPr>
      </w:pPr>
      <w:r>
        <w:rPr>
          <w:noProof/>
        </w:rPr>
        <w:lastRenderedPageBreak/>
        <w:drawing>
          <wp:inline distT="0" distB="0" distL="0" distR="0" wp14:anchorId="1A1F8DE1" wp14:editId="4792C316">
            <wp:extent cx="3161905" cy="3533333"/>
            <wp:effectExtent l="0" t="0" r="635" b="0"/>
            <wp:docPr id="76492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0841" name=""/>
                    <pic:cNvPicPr/>
                  </pic:nvPicPr>
                  <pic:blipFill>
                    <a:blip r:embed="rId28"/>
                    <a:stretch>
                      <a:fillRect/>
                    </a:stretch>
                  </pic:blipFill>
                  <pic:spPr>
                    <a:xfrm>
                      <a:off x="0" y="0"/>
                      <a:ext cx="3161905" cy="3533333"/>
                    </a:xfrm>
                    <a:prstGeom prst="rect">
                      <a:avLst/>
                    </a:prstGeom>
                  </pic:spPr>
                </pic:pic>
              </a:graphicData>
            </a:graphic>
          </wp:inline>
        </w:drawing>
      </w:r>
    </w:p>
    <w:p w14:paraId="41D1A9A3" w14:textId="4C2F0100" w:rsidR="00DC0D6B" w:rsidRDefault="00DC0D6B" w:rsidP="00DC0D6B">
      <w:pPr>
        <w:numPr>
          <w:ilvl w:val="0"/>
          <w:numId w:val="8"/>
        </w:numPr>
        <w:rPr>
          <w:rFonts w:ascii="Verdana" w:hAnsi="Verdana"/>
        </w:rPr>
      </w:pPr>
      <w:r>
        <w:rPr>
          <w:rFonts w:ascii="Verdana" w:hAnsi="Verdana"/>
        </w:rPr>
        <w:t>You do not need to change others.</w:t>
      </w:r>
    </w:p>
    <w:p w14:paraId="6B41EBB4" w14:textId="79B8EE3D" w:rsidR="00DC0D6B" w:rsidRDefault="00DC0D6B" w:rsidP="00DC0D6B">
      <w:pPr>
        <w:numPr>
          <w:ilvl w:val="0"/>
          <w:numId w:val="8"/>
        </w:numPr>
        <w:rPr>
          <w:rFonts w:ascii="Verdana" w:hAnsi="Verdana"/>
        </w:rPr>
      </w:pPr>
      <w:r>
        <w:rPr>
          <w:rFonts w:ascii="Verdana" w:hAnsi="Verdana"/>
        </w:rPr>
        <w:t>Click on OK.</w:t>
      </w:r>
    </w:p>
    <w:p w14:paraId="469885D5" w14:textId="38786CFC" w:rsidR="00DC0D6B" w:rsidRDefault="00DC0D6B" w:rsidP="00DC0D6B">
      <w:pPr>
        <w:rPr>
          <w:rFonts w:ascii="Verdana" w:hAnsi="Verdana"/>
        </w:rPr>
      </w:pPr>
    </w:p>
    <w:p w14:paraId="6E025993" w14:textId="40869B7D" w:rsidR="004A187D" w:rsidRPr="00580D5C" w:rsidRDefault="004A187D" w:rsidP="00EC3908">
      <w:pPr>
        <w:pStyle w:val="Style1"/>
        <w:rPr>
          <w:rFonts w:eastAsia="SimSun" w:hint="eastAsia"/>
          <w:lang w:eastAsia="zh-CN"/>
        </w:rPr>
      </w:pPr>
      <w:r w:rsidRPr="00615194">
        <w:rPr>
          <w:color w:val="7030A0"/>
        </w:rPr>
        <w:t xml:space="preserve">Question </w:t>
      </w:r>
      <w:r>
        <w:rPr>
          <w:color w:val="7030A0"/>
        </w:rPr>
        <w:t>1</w:t>
      </w:r>
      <w:r w:rsidRPr="00615194">
        <w:rPr>
          <w:color w:val="7030A0"/>
        </w:rPr>
        <w:t>.</w:t>
      </w:r>
      <w:r w:rsidRPr="00615194">
        <w:t xml:space="preserve"> </w:t>
      </w:r>
      <w:r>
        <w:t>What is the value for Water and Developed, respectively</w:t>
      </w:r>
      <w:r w:rsidR="00EA21CF">
        <w:t>?</w:t>
      </w:r>
      <w:r w:rsidRPr="00615194">
        <w:t xml:space="preserve"> (</w:t>
      </w:r>
      <w:r w:rsidR="005E5E57">
        <w:t xml:space="preserve">5 </w:t>
      </w:r>
      <w:r w:rsidRPr="00615194">
        <w:t>Points)</w:t>
      </w:r>
      <w:r>
        <w:t xml:space="preserve"> (Hint, you need to check it under </w:t>
      </w:r>
      <w:r w:rsidR="00EA21CF">
        <w:t xml:space="preserve">the </w:t>
      </w:r>
      <w:r>
        <w:t>Edit Properties window)</w:t>
      </w:r>
      <w:r w:rsidR="00580D5C">
        <w:rPr>
          <w:rFonts w:eastAsia="SimSun" w:hint="eastAsia"/>
          <w:lang w:eastAsia="zh-CN"/>
        </w:rPr>
        <w:t xml:space="preserve"> (5 points)</w:t>
      </w:r>
    </w:p>
    <w:p w14:paraId="7F2ECB56" w14:textId="185125BB" w:rsidR="00EC3908" w:rsidRPr="00EC3908" w:rsidRDefault="00EC3908" w:rsidP="00580D5C">
      <w:pPr>
        <w:pStyle w:val="Style1"/>
        <w:rPr>
          <w:rFonts w:eastAsia="SimSun"/>
          <w:lang w:eastAsia="zh-CN"/>
        </w:rPr>
      </w:pPr>
      <w:r>
        <w:rPr>
          <w:rFonts w:eastAsia="SimSun" w:hint="eastAsia"/>
          <w:lang w:eastAsia="zh-CN"/>
        </w:rPr>
        <w:t>10 and 20</w:t>
      </w:r>
    </w:p>
    <w:p w14:paraId="7EF9DCD4" w14:textId="77777777" w:rsidR="004A187D" w:rsidRDefault="004A187D" w:rsidP="00DC0D6B">
      <w:pPr>
        <w:rPr>
          <w:rFonts w:ascii="Verdana" w:hAnsi="Verdana"/>
        </w:rPr>
      </w:pPr>
    </w:p>
    <w:p w14:paraId="62A4F2B8" w14:textId="53D09A84" w:rsidR="00DC0D6B" w:rsidRDefault="004A187D" w:rsidP="00DC0D6B">
      <w:pPr>
        <w:rPr>
          <w:rFonts w:ascii="Verdana" w:hAnsi="Verdana"/>
        </w:rPr>
      </w:pPr>
      <w:r>
        <w:rPr>
          <w:rFonts w:ascii="Verdana" w:hAnsi="Verdana"/>
        </w:rPr>
        <w:t>You will now need to delete other classes.</w:t>
      </w:r>
    </w:p>
    <w:p w14:paraId="04C4A8A0" w14:textId="2F8C4F71" w:rsidR="004A187D" w:rsidRPr="00DC0D6B" w:rsidRDefault="004A187D" w:rsidP="00DC0D6B">
      <w:pPr>
        <w:rPr>
          <w:rFonts w:ascii="Verdana" w:hAnsi="Verdana"/>
        </w:rPr>
      </w:pPr>
    </w:p>
    <w:p w14:paraId="5C2AA3C6" w14:textId="65470BEE" w:rsidR="004A187D" w:rsidRPr="00EC3908" w:rsidRDefault="004A187D" w:rsidP="004A187D">
      <w:pPr>
        <w:numPr>
          <w:ilvl w:val="0"/>
          <w:numId w:val="8"/>
        </w:numPr>
        <w:rPr>
          <w:rFonts w:ascii="Verdana" w:hAnsi="Verdana"/>
        </w:rPr>
      </w:pPr>
      <w:r>
        <w:rPr>
          <w:rFonts w:ascii="Verdana" w:hAnsi="Verdana"/>
        </w:rPr>
        <w:t>Right-click on Forest, in the drop-down menu, select Remove Class.</w:t>
      </w:r>
    </w:p>
    <w:p w14:paraId="617145E5" w14:textId="57563BA8" w:rsidR="00EC3908" w:rsidRDefault="00EC3908" w:rsidP="00EC3908">
      <w:pPr>
        <w:ind w:left="360"/>
        <w:rPr>
          <w:rFonts w:ascii="Verdana" w:hAnsi="Verdana"/>
        </w:rPr>
      </w:pPr>
      <w:r>
        <w:rPr>
          <w:noProof/>
        </w:rPr>
        <w:drawing>
          <wp:inline distT="0" distB="0" distL="0" distR="0" wp14:anchorId="223B7B58" wp14:editId="5EF7943E">
            <wp:extent cx="2428571" cy="1409524"/>
            <wp:effectExtent l="0" t="0" r="0" b="635"/>
            <wp:docPr id="147587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9765" name=""/>
                    <pic:cNvPicPr/>
                  </pic:nvPicPr>
                  <pic:blipFill>
                    <a:blip r:embed="rId29"/>
                    <a:stretch>
                      <a:fillRect/>
                    </a:stretch>
                  </pic:blipFill>
                  <pic:spPr>
                    <a:xfrm>
                      <a:off x="0" y="0"/>
                      <a:ext cx="2428571" cy="1409524"/>
                    </a:xfrm>
                    <a:prstGeom prst="rect">
                      <a:avLst/>
                    </a:prstGeom>
                  </pic:spPr>
                </pic:pic>
              </a:graphicData>
            </a:graphic>
          </wp:inline>
        </w:drawing>
      </w:r>
    </w:p>
    <w:p w14:paraId="7FBAB32B" w14:textId="442482BA" w:rsidR="004A187D" w:rsidRPr="004A187D" w:rsidRDefault="004A187D" w:rsidP="004A187D">
      <w:pPr>
        <w:rPr>
          <w:rFonts w:ascii="Verdana" w:hAnsi="Verdana"/>
        </w:rPr>
      </w:pPr>
    </w:p>
    <w:p w14:paraId="06878B3B" w14:textId="6A8B145B" w:rsidR="004A187D" w:rsidRDefault="004A187D" w:rsidP="004A187D">
      <w:pPr>
        <w:rPr>
          <w:rFonts w:ascii="Verdana" w:eastAsia="SimSun" w:hAnsi="Verdana"/>
          <w:lang w:eastAsia="zh-CN"/>
        </w:rPr>
      </w:pPr>
      <w:r>
        <w:rPr>
          <w:rFonts w:ascii="Verdana" w:hAnsi="Verdana"/>
        </w:rPr>
        <w:t xml:space="preserve">Use </w:t>
      </w:r>
      <w:r w:rsidR="00EA21CF">
        <w:rPr>
          <w:rFonts w:ascii="Verdana" w:hAnsi="Verdana"/>
        </w:rPr>
        <w:t xml:space="preserve">the </w:t>
      </w:r>
      <w:r>
        <w:rPr>
          <w:rFonts w:ascii="Verdana" w:hAnsi="Verdana"/>
        </w:rPr>
        <w:t xml:space="preserve">same method, to remove all other classes, except for Water, Developed, and Vegetation. </w:t>
      </w:r>
      <w:r w:rsidR="00EA21CF">
        <w:rPr>
          <w:rFonts w:ascii="Verdana" w:hAnsi="Verdana"/>
        </w:rPr>
        <w:t>Your</w:t>
      </w:r>
      <w:r>
        <w:rPr>
          <w:rFonts w:ascii="Verdana" w:hAnsi="Verdana"/>
        </w:rPr>
        <w:t xml:space="preserve"> classification system should look like the </w:t>
      </w:r>
      <w:proofErr w:type="gramStart"/>
      <w:r>
        <w:rPr>
          <w:rFonts w:ascii="Verdana" w:hAnsi="Verdana"/>
        </w:rPr>
        <w:t>b</w:t>
      </w:r>
      <w:r w:rsidR="00EC3908">
        <w:rPr>
          <w:rFonts w:ascii="Verdana" w:eastAsia="SimSun" w:hAnsi="Verdana" w:hint="eastAsia"/>
          <w:lang w:eastAsia="zh-CN"/>
        </w:rPr>
        <w:t>elow</w:t>
      </w:r>
      <w:r>
        <w:rPr>
          <w:rFonts w:ascii="Verdana" w:hAnsi="Verdana"/>
        </w:rPr>
        <w:t xml:space="preserve"> image</w:t>
      </w:r>
      <w:proofErr w:type="gramEnd"/>
      <w:r>
        <w:rPr>
          <w:rFonts w:ascii="Verdana" w:hAnsi="Verdana"/>
        </w:rPr>
        <w:t>.</w:t>
      </w:r>
    </w:p>
    <w:p w14:paraId="6E95CBE5" w14:textId="29ADDF30" w:rsidR="00EC3908" w:rsidRPr="00EC3908" w:rsidRDefault="00EC3908" w:rsidP="004A187D">
      <w:pPr>
        <w:rPr>
          <w:rFonts w:ascii="Verdana" w:eastAsia="SimSun" w:hAnsi="Verdana"/>
          <w:lang w:eastAsia="zh-CN"/>
        </w:rPr>
      </w:pPr>
      <w:r>
        <w:rPr>
          <w:noProof/>
        </w:rPr>
        <w:lastRenderedPageBreak/>
        <w:drawing>
          <wp:inline distT="0" distB="0" distL="0" distR="0" wp14:anchorId="0E580597" wp14:editId="61DB1A77">
            <wp:extent cx="2200000" cy="1247619"/>
            <wp:effectExtent l="0" t="0" r="0" b="0"/>
            <wp:docPr id="47075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55670" name=""/>
                    <pic:cNvPicPr/>
                  </pic:nvPicPr>
                  <pic:blipFill>
                    <a:blip r:embed="rId30"/>
                    <a:stretch>
                      <a:fillRect/>
                    </a:stretch>
                  </pic:blipFill>
                  <pic:spPr>
                    <a:xfrm>
                      <a:off x="0" y="0"/>
                      <a:ext cx="2200000" cy="1247619"/>
                    </a:xfrm>
                    <a:prstGeom prst="rect">
                      <a:avLst/>
                    </a:prstGeom>
                  </pic:spPr>
                </pic:pic>
              </a:graphicData>
            </a:graphic>
          </wp:inline>
        </w:drawing>
      </w:r>
    </w:p>
    <w:p w14:paraId="1B1A5486" w14:textId="77777777" w:rsidR="004A187D" w:rsidRDefault="004A187D" w:rsidP="004A187D">
      <w:pPr>
        <w:rPr>
          <w:rFonts w:ascii="Verdana" w:hAnsi="Verdana"/>
        </w:rPr>
      </w:pPr>
    </w:p>
    <w:p w14:paraId="1E98A688" w14:textId="79D93039" w:rsidR="004A187D" w:rsidRPr="00EC3908" w:rsidRDefault="004A187D" w:rsidP="004A187D">
      <w:pPr>
        <w:numPr>
          <w:ilvl w:val="0"/>
          <w:numId w:val="8"/>
        </w:numPr>
        <w:rPr>
          <w:rFonts w:ascii="Verdana" w:hAnsi="Verdana"/>
        </w:rPr>
      </w:pPr>
      <w:r>
        <w:rPr>
          <w:rFonts w:ascii="Verdana" w:hAnsi="Verdana"/>
        </w:rPr>
        <w:t xml:space="preserve">Click on </w:t>
      </w:r>
      <w:r w:rsidR="00EA21CF">
        <w:rPr>
          <w:rFonts w:ascii="Verdana" w:hAnsi="Verdana"/>
        </w:rPr>
        <w:t xml:space="preserve">the </w:t>
      </w:r>
      <w:r w:rsidR="005E5E57">
        <w:rPr>
          <w:rFonts w:ascii="Verdana" w:hAnsi="Verdana"/>
        </w:rPr>
        <w:t>S</w:t>
      </w:r>
      <w:r>
        <w:rPr>
          <w:rFonts w:ascii="Verdana" w:hAnsi="Verdana"/>
        </w:rPr>
        <w:t xml:space="preserve">ave icon to save your </w:t>
      </w:r>
      <w:r w:rsidR="005E5E57">
        <w:rPr>
          <w:rFonts w:ascii="Verdana" w:hAnsi="Verdana"/>
        </w:rPr>
        <w:t>classification system</w:t>
      </w:r>
      <w:r>
        <w:rPr>
          <w:rFonts w:ascii="Verdana" w:hAnsi="Verdana"/>
        </w:rPr>
        <w:t xml:space="preserve">. You need to </w:t>
      </w:r>
      <w:r w:rsidR="0067007C">
        <w:rPr>
          <w:rFonts w:ascii="Verdana" w:hAnsi="Verdana"/>
        </w:rPr>
        <w:t>indicate the Output location.</w:t>
      </w:r>
    </w:p>
    <w:p w14:paraId="40650650" w14:textId="58718651" w:rsidR="00EC3908" w:rsidRDefault="00EC3908" w:rsidP="00EC3908">
      <w:pPr>
        <w:ind w:left="360"/>
        <w:rPr>
          <w:rFonts w:ascii="Verdana" w:hAnsi="Verdana"/>
        </w:rPr>
      </w:pPr>
      <w:r>
        <w:rPr>
          <w:noProof/>
        </w:rPr>
        <w:drawing>
          <wp:inline distT="0" distB="0" distL="0" distR="0" wp14:anchorId="5A94123C" wp14:editId="0C14CB95">
            <wp:extent cx="2903517" cy="2886078"/>
            <wp:effectExtent l="0" t="0" r="0" b="0"/>
            <wp:docPr id="82764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4819" name=""/>
                    <pic:cNvPicPr/>
                  </pic:nvPicPr>
                  <pic:blipFill>
                    <a:blip r:embed="rId31"/>
                    <a:stretch>
                      <a:fillRect/>
                    </a:stretch>
                  </pic:blipFill>
                  <pic:spPr>
                    <a:xfrm>
                      <a:off x="0" y="0"/>
                      <a:ext cx="2909405" cy="2891930"/>
                    </a:xfrm>
                    <a:prstGeom prst="rect">
                      <a:avLst/>
                    </a:prstGeom>
                  </pic:spPr>
                </pic:pic>
              </a:graphicData>
            </a:graphic>
          </wp:inline>
        </w:drawing>
      </w:r>
      <w:r>
        <w:rPr>
          <w:rFonts w:ascii="Verdana" w:eastAsia="SimSun" w:hAnsi="Verdana" w:hint="eastAsia"/>
          <w:lang w:eastAsia="zh-CN"/>
        </w:rPr>
        <w:t xml:space="preserve">   </w:t>
      </w:r>
      <w:r>
        <w:rPr>
          <w:noProof/>
        </w:rPr>
        <w:drawing>
          <wp:inline distT="0" distB="0" distL="0" distR="0" wp14:anchorId="473CD8CE" wp14:editId="44E7EFD5">
            <wp:extent cx="2115917" cy="2921330"/>
            <wp:effectExtent l="0" t="0" r="0" b="0"/>
            <wp:docPr id="14694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78489" name=""/>
                    <pic:cNvPicPr/>
                  </pic:nvPicPr>
                  <pic:blipFill>
                    <a:blip r:embed="rId32"/>
                    <a:stretch>
                      <a:fillRect/>
                    </a:stretch>
                  </pic:blipFill>
                  <pic:spPr>
                    <a:xfrm>
                      <a:off x="0" y="0"/>
                      <a:ext cx="2119765" cy="2926643"/>
                    </a:xfrm>
                    <a:prstGeom prst="rect">
                      <a:avLst/>
                    </a:prstGeom>
                  </pic:spPr>
                </pic:pic>
              </a:graphicData>
            </a:graphic>
          </wp:inline>
        </w:drawing>
      </w:r>
    </w:p>
    <w:p w14:paraId="51095C16" w14:textId="6F1E8949" w:rsidR="0067007C" w:rsidRDefault="0067007C" w:rsidP="0067007C">
      <w:pPr>
        <w:rPr>
          <w:rFonts w:ascii="Verdana" w:eastAsia="SimSun" w:hAnsi="Verdana"/>
          <w:lang w:eastAsia="zh-CN"/>
        </w:rPr>
      </w:pPr>
    </w:p>
    <w:p w14:paraId="3B865C96" w14:textId="0C99B3F3" w:rsidR="00580D5C" w:rsidRPr="00580D5C" w:rsidRDefault="00580D5C" w:rsidP="00580D5C">
      <w:pPr>
        <w:pStyle w:val="Style1"/>
        <w:rPr>
          <w:rFonts w:eastAsia="SimSun" w:hint="eastAsia"/>
          <w:lang w:eastAsia="zh-CN"/>
        </w:rPr>
      </w:pPr>
      <w:r w:rsidRPr="00580D5C">
        <w:rPr>
          <w:rFonts w:eastAsia="ヒラギノ角ゴ Pro W3" w:hint="eastAsia"/>
        </w:rPr>
        <w:t xml:space="preserve">Deliverable 1: </w:t>
      </w:r>
      <w:r w:rsidRPr="00580D5C">
        <w:t xml:space="preserve">Screenshot your map </w:t>
      </w:r>
      <w:r>
        <w:t>showing</w:t>
      </w:r>
      <w:r w:rsidRPr="00580D5C">
        <w:rPr>
          <w:rFonts w:eastAsia="ヒラギノ角ゴ Pro W3" w:hint="eastAsia"/>
        </w:rPr>
        <w:t xml:space="preserve"> 3 classes in your </w:t>
      </w:r>
      <w:r>
        <w:rPr>
          <w:rFonts w:eastAsia="SimSun" w:hint="eastAsia"/>
          <w:lang w:eastAsia="zh-CN"/>
        </w:rPr>
        <w:t xml:space="preserve">classification system. </w:t>
      </w:r>
      <w:r>
        <w:rPr>
          <w:rFonts w:eastAsia="SimSun" w:hint="eastAsia"/>
          <w:lang w:eastAsia="zh-CN"/>
        </w:rPr>
        <w:t>(5 points)</w:t>
      </w:r>
    </w:p>
    <w:p w14:paraId="50FB663F" w14:textId="77777777" w:rsidR="00580D5C" w:rsidRPr="00580D5C" w:rsidRDefault="00580D5C" w:rsidP="0067007C">
      <w:pPr>
        <w:rPr>
          <w:rFonts w:ascii="Verdana" w:eastAsia="SimSun" w:hAnsi="Verdana" w:hint="eastAsia"/>
          <w:lang w:eastAsia="zh-CN"/>
        </w:rPr>
      </w:pPr>
    </w:p>
    <w:p w14:paraId="0185B8CC" w14:textId="78C8B21F" w:rsidR="0067007C" w:rsidRDefault="0067007C" w:rsidP="0067007C">
      <w:pPr>
        <w:rPr>
          <w:rFonts w:ascii="Verdana" w:hAnsi="Verdana"/>
        </w:rPr>
      </w:pPr>
      <w:r>
        <w:rPr>
          <w:rFonts w:ascii="Verdana" w:hAnsi="Verdana"/>
        </w:rPr>
        <w:t xml:space="preserve">Now, you will start to select the samples for each class. You need to select </w:t>
      </w:r>
      <w:r w:rsidRPr="00C06849">
        <w:rPr>
          <w:rFonts w:ascii="Verdana" w:hAnsi="Verdana"/>
          <w:b/>
          <w:bCs/>
          <w:i/>
          <w:iCs/>
        </w:rPr>
        <w:t>at</w:t>
      </w:r>
      <w:r w:rsidR="00111A7D" w:rsidRPr="00C06849">
        <w:rPr>
          <w:rFonts w:ascii="Verdana" w:hAnsi="Verdana"/>
          <w:b/>
          <w:bCs/>
          <w:i/>
          <w:iCs/>
        </w:rPr>
        <w:t xml:space="preserve"> least 20 samples</w:t>
      </w:r>
      <w:r w:rsidR="00111A7D">
        <w:rPr>
          <w:rFonts w:ascii="Verdana" w:hAnsi="Verdana"/>
        </w:rPr>
        <w:t xml:space="preserve"> for each of them. Note, you want your samples to spread out of the maps, not concentrate on one place.</w:t>
      </w:r>
    </w:p>
    <w:p w14:paraId="2431F078" w14:textId="1A2A3642" w:rsidR="00111A7D" w:rsidRPr="004A187D" w:rsidRDefault="00111A7D" w:rsidP="0067007C">
      <w:pPr>
        <w:rPr>
          <w:rFonts w:ascii="Verdana" w:hAnsi="Verdana"/>
        </w:rPr>
      </w:pPr>
    </w:p>
    <w:p w14:paraId="6BA65D4C" w14:textId="0F45F854" w:rsidR="00111A7D" w:rsidRPr="00EC3908" w:rsidRDefault="00111A7D" w:rsidP="00111A7D">
      <w:pPr>
        <w:numPr>
          <w:ilvl w:val="0"/>
          <w:numId w:val="8"/>
        </w:numPr>
        <w:rPr>
          <w:rFonts w:ascii="Verdana" w:hAnsi="Verdana"/>
        </w:rPr>
      </w:pPr>
      <w:r>
        <w:rPr>
          <w:rFonts w:ascii="Verdana" w:hAnsi="Verdana"/>
        </w:rPr>
        <w:t xml:space="preserve">Highlight Water, a toolbar is activated at the top of it. You can select samples using </w:t>
      </w:r>
      <w:r w:rsidR="00C06849">
        <w:rPr>
          <w:rFonts w:ascii="Verdana" w:hAnsi="Verdana"/>
        </w:rPr>
        <w:t xml:space="preserve">a </w:t>
      </w:r>
      <w:r>
        <w:rPr>
          <w:rFonts w:ascii="Verdana" w:hAnsi="Verdana"/>
        </w:rPr>
        <w:t xml:space="preserve">rectangle, polygon, circle, or freehand shape. In this exercise, you will use </w:t>
      </w:r>
      <w:r w:rsidR="00C06849">
        <w:rPr>
          <w:rFonts w:ascii="Verdana" w:hAnsi="Verdana"/>
        </w:rPr>
        <w:t xml:space="preserve">a </w:t>
      </w:r>
      <w:r>
        <w:rPr>
          <w:rFonts w:ascii="Verdana" w:hAnsi="Verdana"/>
        </w:rPr>
        <w:t xml:space="preserve">polygon (i.e., the </w:t>
      </w:r>
      <w:r w:rsidR="00E15152">
        <w:rPr>
          <w:rFonts w:ascii="Verdana" w:hAnsi="Verdana"/>
        </w:rPr>
        <w:t>third</w:t>
      </w:r>
      <w:r>
        <w:rPr>
          <w:rFonts w:ascii="Verdana" w:hAnsi="Verdana"/>
        </w:rPr>
        <w:t xml:space="preserve"> one)</w:t>
      </w:r>
    </w:p>
    <w:p w14:paraId="32367BFD" w14:textId="4A4F094D" w:rsidR="00EC3908" w:rsidRDefault="00EC3908" w:rsidP="00EC3908">
      <w:pPr>
        <w:ind w:left="720"/>
        <w:rPr>
          <w:rFonts w:ascii="Verdana" w:eastAsia="SimSun" w:hAnsi="Verdana"/>
          <w:lang w:eastAsia="zh-CN"/>
        </w:rPr>
      </w:pPr>
      <w:r>
        <w:rPr>
          <w:noProof/>
        </w:rPr>
        <w:drawing>
          <wp:inline distT="0" distB="0" distL="0" distR="0" wp14:anchorId="5524B95F" wp14:editId="7CE848A6">
            <wp:extent cx="3123809" cy="1295238"/>
            <wp:effectExtent l="0" t="0" r="635" b="635"/>
            <wp:docPr id="62018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2687" name=""/>
                    <pic:cNvPicPr/>
                  </pic:nvPicPr>
                  <pic:blipFill>
                    <a:blip r:embed="rId33"/>
                    <a:stretch>
                      <a:fillRect/>
                    </a:stretch>
                  </pic:blipFill>
                  <pic:spPr>
                    <a:xfrm>
                      <a:off x="0" y="0"/>
                      <a:ext cx="3123809" cy="1295238"/>
                    </a:xfrm>
                    <a:prstGeom prst="rect">
                      <a:avLst/>
                    </a:prstGeom>
                  </pic:spPr>
                </pic:pic>
              </a:graphicData>
            </a:graphic>
          </wp:inline>
        </w:drawing>
      </w:r>
    </w:p>
    <w:p w14:paraId="3025432C" w14:textId="77777777" w:rsidR="00EC3908" w:rsidRPr="00EC3908" w:rsidRDefault="00EC3908" w:rsidP="00EC3908">
      <w:pPr>
        <w:rPr>
          <w:rFonts w:ascii="Verdana" w:eastAsia="SimSun" w:hAnsi="Verdana"/>
          <w:lang w:eastAsia="zh-CN"/>
        </w:rPr>
      </w:pPr>
    </w:p>
    <w:p w14:paraId="7543EDE3" w14:textId="2DB85784" w:rsidR="00111A7D" w:rsidRDefault="00111A7D" w:rsidP="00EC3908">
      <w:pPr>
        <w:ind w:left="360"/>
        <w:rPr>
          <w:rFonts w:ascii="Verdana" w:eastAsia="SimSun" w:hAnsi="Verdana"/>
          <w:lang w:eastAsia="zh-CN"/>
        </w:rPr>
      </w:pPr>
      <w:r>
        <w:rPr>
          <w:rFonts w:ascii="Verdana" w:hAnsi="Verdana"/>
        </w:rPr>
        <w:lastRenderedPageBreak/>
        <w:t xml:space="preserve">Click on the polygon, in the imagery, find the water. Draw a polygon. That will be your first </w:t>
      </w:r>
      <w:proofErr w:type="gramStart"/>
      <w:r>
        <w:rPr>
          <w:rFonts w:ascii="Verdana" w:hAnsi="Verdana"/>
        </w:rPr>
        <w:t>sample</w:t>
      </w:r>
      <w:proofErr w:type="gramEnd"/>
      <w:r>
        <w:rPr>
          <w:rFonts w:ascii="Verdana" w:hAnsi="Verdana"/>
        </w:rPr>
        <w:t xml:space="preserve">. </w:t>
      </w:r>
      <w:r w:rsidRPr="00111A7D">
        <w:rPr>
          <w:rFonts w:ascii="Verdana" w:hAnsi="Verdana"/>
          <w:b/>
          <w:bCs/>
        </w:rPr>
        <w:t>Note,</w:t>
      </w:r>
      <w:r>
        <w:rPr>
          <w:rFonts w:ascii="Verdana" w:hAnsi="Verdana"/>
        </w:rPr>
        <w:t xml:space="preserve"> you will refer to </w:t>
      </w:r>
      <w:r w:rsidRPr="006A26DC">
        <w:rPr>
          <w:rFonts w:ascii="Verdana" w:hAnsi="Verdana"/>
          <w:b/>
          <w:bCs/>
        </w:rPr>
        <w:t>Step 2</w:t>
      </w:r>
      <w:r>
        <w:rPr>
          <w:rFonts w:ascii="Verdana" w:hAnsi="Verdana"/>
        </w:rPr>
        <w:t xml:space="preserve"> to find the class.</w:t>
      </w:r>
    </w:p>
    <w:p w14:paraId="37FE7B0E" w14:textId="64FC4975" w:rsidR="00EC3908" w:rsidRPr="00EC3908" w:rsidRDefault="00EC3908" w:rsidP="00EC3908">
      <w:pPr>
        <w:ind w:left="360"/>
        <w:rPr>
          <w:rFonts w:ascii="Verdana" w:eastAsia="SimSun" w:hAnsi="Verdana"/>
          <w:lang w:eastAsia="zh-CN"/>
        </w:rPr>
      </w:pPr>
      <w:r>
        <w:rPr>
          <w:noProof/>
        </w:rPr>
        <w:drawing>
          <wp:inline distT="0" distB="0" distL="0" distR="0" wp14:anchorId="3D9B0B3C" wp14:editId="786C210F">
            <wp:extent cx="2006930" cy="1736907"/>
            <wp:effectExtent l="0" t="0" r="0" b="0"/>
            <wp:docPr id="81491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12373" name=""/>
                    <pic:cNvPicPr/>
                  </pic:nvPicPr>
                  <pic:blipFill>
                    <a:blip r:embed="rId34"/>
                    <a:stretch>
                      <a:fillRect/>
                    </a:stretch>
                  </pic:blipFill>
                  <pic:spPr>
                    <a:xfrm>
                      <a:off x="0" y="0"/>
                      <a:ext cx="2014596" cy="1743542"/>
                    </a:xfrm>
                    <a:prstGeom prst="rect">
                      <a:avLst/>
                    </a:prstGeom>
                  </pic:spPr>
                </pic:pic>
              </a:graphicData>
            </a:graphic>
          </wp:inline>
        </w:drawing>
      </w:r>
    </w:p>
    <w:p w14:paraId="357882B2" w14:textId="77777777" w:rsidR="00EC3908" w:rsidRPr="00EC3908" w:rsidRDefault="00EC3908" w:rsidP="00EC3908">
      <w:pPr>
        <w:ind w:left="360"/>
        <w:rPr>
          <w:rFonts w:ascii="Verdana" w:eastAsia="SimSun" w:hAnsi="Verdana"/>
          <w:lang w:eastAsia="zh-CN"/>
        </w:rPr>
      </w:pPr>
    </w:p>
    <w:p w14:paraId="61C184B2" w14:textId="5EA00CCC" w:rsidR="00111A7D" w:rsidRDefault="00111A7D" w:rsidP="00111A7D">
      <w:pPr>
        <w:numPr>
          <w:ilvl w:val="0"/>
          <w:numId w:val="8"/>
        </w:numPr>
        <w:rPr>
          <w:rFonts w:ascii="Verdana" w:hAnsi="Verdana"/>
        </w:rPr>
      </w:pPr>
      <w:r>
        <w:rPr>
          <w:rFonts w:ascii="Verdana" w:hAnsi="Verdana"/>
        </w:rPr>
        <w:t>You will need to draw at least 20 samples.</w:t>
      </w:r>
    </w:p>
    <w:p w14:paraId="3856DCB3" w14:textId="1809A198" w:rsidR="00AF16EE" w:rsidRDefault="00AF16EE" w:rsidP="00AF16EE">
      <w:pPr>
        <w:rPr>
          <w:rFonts w:ascii="Verdana" w:hAnsi="Verdana"/>
        </w:rPr>
      </w:pPr>
      <w:r>
        <w:rPr>
          <w:rFonts w:ascii="Verdana" w:hAnsi="Verdana"/>
        </w:rPr>
        <w:t xml:space="preserve">If some samples were not in </w:t>
      </w:r>
      <w:r w:rsidR="0082735D">
        <w:rPr>
          <w:rFonts w:ascii="Verdana" w:hAnsi="Verdana"/>
        </w:rPr>
        <w:t xml:space="preserve">a </w:t>
      </w:r>
      <w:r>
        <w:rPr>
          <w:rFonts w:ascii="Verdana" w:hAnsi="Verdana"/>
        </w:rPr>
        <w:t xml:space="preserve">good place, you can delete </w:t>
      </w:r>
      <w:r w:rsidRPr="00AF16EE">
        <w:rPr>
          <w:rFonts w:ascii="Verdana" w:hAnsi="Verdana"/>
          <w:noProof/>
        </w:rPr>
        <w:drawing>
          <wp:anchor distT="0" distB="0" distL="114300" distR="114300" simplePos="0" relativeHeight="251943936" behindDoc="0" locked="0" layoutInCell="1" allowOverlap="1" wp14:anchorId="62DE5154" wp14:editId="59BB4DE0">
            <wp:simplePos x="0" y="0"/>
            <wp:positionH relativeFrom="column">
              <wp:posOffset>4031615</wp:posOffset>
            </wp:positionH>
            <wp:positionV relativeFrom="paragraph">
              <wp:posOffset>52532</wp:posOffset>
            </wp:positionV>
            <wp:extent cx="2195195" cy="1168400"/>
            <wp:effectExtent l="0" t="0" r="0" b="0"/>
            <wp:wrapSquare wrapText="bothSides"/>
            <wp:docPr id="42" name="Picture 4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able&#10;&#10;Description automatically generated"/>
                    <pic:cNvPicPr/>
                  </pic:nvPicPr>
                  <pic:blipFill>
                    <a:blip r:embed="rId35"/>
                    <a:stretch>
                      <a:fillRect/>
                    </a:stretch>
                  </pic:blipFill>
                  <pic:spPr>
                    <a:xfrm>
                      <a:off x="0" y="0"/>
                      <a:ext cx="2195195" cy="116840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them and redraw</w:t>
      </w:r>
      <w:r w:rsidR="0082735D">
        <w:rPr>
          <w:rFonts w:ascii="Verdana" w:hAnsi="Verdana"/>
        </w:rPr>
        <w:t xml:space="preserve"> them</w:t>
      </w:r>
      <w:r>
        <w:rPr>
          <w:rFonts w:ascii="Verdana" w:hAnsi="Verdana"/>
        </w:rPr>
        <w:t>. At the bottom part of the Training Samples Manager window, you can see the sample list that you just created.</w:t>
      </w:r>
    </w:p>
    <w:p w14:paraId="634CC9BA" w14:textId="77777777" w:rsidR="00AF16EE" w:rsidRDefault="00AF16EE" w:rsidP="00AF16EE">
      <w:pPr>
        <w:rPr>
          <w:rFonts w:ascii="Verdana" w:hAnsi="Verdana"/>
        </w:rPr>
      </w:pPr>
    </w:p>
    <w:p w14:paraId="1ED831BA" w14:textId="7D28BBF8" w:rsidR="00AF16EE" w:rsidRDefault="00AF16EE" w:rsidP="00AF16EE">
      <w:pPr>
        <w:numPr>
          <w:ilvl w:val="0"/>
          <w:numId w:val="8"/>
        </w:numPr>
        <w:rPr>
          <w:rFonts w:ascii="Verdana" w:hAnsi="Verdana"/>
        </w:rPr>
      </w:pPr>
      <w:r>
        <w:rPr>
          <w:rFonts w:ascii="Verdana" w:hAnsi="Verdana"/>
        </w:rPr>
        <w:t xml:space="preserve">Highlight the </w:t>
      </w:r>
      <w:proofErr w:type="gramStart"/>
      <w:r>
        <w:rPr>
          <w:rFonts w:ascii="Verdana" w:hAnsi="Verdana"/>
        </w:rPr>
        <w:t xml:space="preserve">samples, </w:t>
      </w:r>
      <w:r w:rsidR="0082735D">
        <w:rPr>
          <w:rFonts w:ascii="Verdana" w:hAnsi="Verdana"/>
        </w:rPr>
        <w:t>and</w:t>
      </w:r>
      <w:proofErr w:type="gramEnd"/>
      <w:r w:rsidR="0082735D">
        <w:rPr>
          <w:rFonts w:ascii="Verdana" w:hAnsi="Verdana"/>
        </w:rPr>
        <w:t xml:space="preserve"> </w:t>
      </w:r>
      <w:r>
        <w:rPr>
          <w:rFonts w:ascii="Verdana" w:hAnsi="Verdana"/>
        </w:rPr>
        <w:t xml:space="preserve">click the cross icon </w:t>
      </w:r>
      <w:r w:rsidRPr="00AF16EE">
        <w:rPr>
          <w:rFonts w:ascii="Verdana" w:hAnsi="Verdana"/>
          <w:noProof/>
        </w:rPr>
        <w:drawing>
          <wp:inline distT="0" distB="0" distL="0" distR="0" wp14:anchorId="68889E2E" wp14:editId="5C294717">
            <wp:extent cx="251482" cy="175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1482" cy="175275"/>
                    </a:xfrm>
                    <a:prstGeom prst="rect">
                      <a:avLst/>
                    </a:prstGeom>
                  </pic:spPr>
                </pic:pic>
              </a:graphicData>
            </a:graphic>
          </wp:inline>
        </w:drawing>
      </w:r>
      <w:r w:rsidR="0082735D">
        <w:rPr>
          <w:rFonts w:ascii="Verdana" w:hAnsi="Verdana"/>
        </w:rPr>
        <w:t xml:space="preserve"> if you want to delete some samples.</w:t>
      </w:r>
    </w:p>
    <w:p w14:paraId="5E60EFC4" w14:textId="355AB5D1" w:rsidR="007607CA" w:rsidRDefault="007607CA" w:rsidP="007607CA">
      <w:pPr>
        <w:rPr>
          <w:rFonts w:ascii="Verdana" w:hAnsi="Verdana"/>
        </w:rPr>
      </w:pPr>
    </w:p>
    <w:p w14:paraId="73FDD1B6" w14:textId="03A1EE9B" w:rsidR="007607CA" w:rsidRDefault="007607CA" w:rsidP="007607CA">
      <w:pPr>
        <w:rPr>
          <w:rFonts w:ascii="Verdana" w:hAnsi="Verdana"/>
        </w:rPr>
      </w:pPr>
      <w:r>
        <w:rPr>
          <w:rFonts w:ascii="Verdana" w:hAnsi="Verdana"/>
        </w:rPr>
        <w:t>Use the same method to collect the training samples for Developed and Vegetation. After finishing, your imagery should look like the following map.</w:t>
      </w:r>
    </w:p>
    <w:p w14:paraId="1B14F788" w14:textId="764B58D8" w:rsidR="007607CA" w:rsidRDefault="007607CA" w:rsidP="007607CA">
      <w:pPr>
        <w:rPr>
          <w:rFonts w:ascii="Verdana" w:hAnsi="Verdana"/>
        </w:rPr>
      </w:pPr>
      <w:r w:rsidRPr="007607CA">
        <w:rPr>
          <w:rFonts w:ascii="Verdana" w:hAnsi="Verdana"/>
          <w:noProof/>
        </w:rPr>
        <w:drawing>
          <wp:anchor distT="0" distB="0" distL="114300" distR="114300" simplePos="0" relativeHeight="251662848" behindDoc="0" locked="0" layoutInCell="1" allowOverlap="1" wp14:anchorId="1B847BA4" wp14:editId="3D1EBA65">
            <wp:simplePos x="0" y="0"/>
            <wp:positionH relativeFrom="column">
              <wp:posOffset>187036</wp:posOffset>
            </wp:positionH>
            <wp:positionV relativeFrom="paragraph">
              <wp:posOffset>124691</wp:posOffset>
            </wp:positionV>
            <wp:extent cx="5673436" cy="3262949"/>
            <wp:effectExtent l="0" t="0" r="3810" b="0"/>
            <wp:wrapSquare wrapText="bothSides"/>
            <wp:docPr id="44" name="Picture 4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Map&#10;&#10;Description automatically generated"/>
                    <pic:cNvPicPr/>
                  </pic:nvPicPr>
                  <pic:blipFill>
                    <a:blip r:embed="rId37"/>
                    <a:stretch>
                      <a:fillRect/>
                    </a:stretch>
                  </pic:blipFill>
                  <pic:spPr>
                    <a:xfrm>
                      <a:off x="0" y="0"/>
                      <a:ext cx="5673436" cy="3262949"/>
                    </a:xfrm>
                    <a:prstGeom prst="rect">
                      <a:avLst/>
                    </a:prstGeom>
                  </pic:spPr>
                </pic:pic>
              </a:graphicData>
            </a:graphic>
          </wp:anchor>
        </w:drawing>
      </w:r>
    </w:p>
    <w:p w14:paraId="39AF8D9A" w14:textId="77777777" w:rsidR="00AF16EE" w:rsidRDefault="00AF16EE" w:rsidP="00AF16EE">
      <w:pPr>
        <w:rPr>
          <w:rFonts w:ascii="Verdana" w:hAnsi="Verdana"/>
        </w:rPr>
      </w:pPr>
    </w:p>
    <w:p w14:paraId="6B32120C" w14:textId="77777777" w:rsidR="00AF16EE" w:rsidRDefault="00AF16EE" w:rsidP="00AF16EE">
      <w:pPr>
        <w:rPr>
          <w:rFonts w:ascii="Verdana" w:hAnsi="Verdana"/>
        </w:rPr>
      </w:pPr>
    </w:p>
    <w:p w14:paraId="66D2997A" w14:textId="7B9345DE" w:rsidR="00AF16EE" w:rsidRDefault="00AF16EE" w:rsidP="00111A7D">
      <w:pPr>
        <w:rPr>
          <w:rFonts w:ascii="Verdana" w:hAnsi="Verdana"/>
        </w:rPr>
      </w:pPr>
    </w:p>
    <w:p w14:paraId="78756A20" w14:textId="3242B33F" w:rsidR="00111A7D" w:rsidRDefault="00111A7D" w:rsidP="00111A7D">
      <w:pPr>
        <w:rPr>
          <w:rFonts w:ascii="Verdana" w:hAnsi="Verdana"/>
        </w:rPr>
      </w:pPr>
    </w:p>
    <w:p w14:paraId="35D18503" w14:textId="4B4F7EC9" w:rsidR="004A187D" w:rsidRDefault="004A187D" w:rsidP="00111A7D">
      <w:pPr>
        <w:rPr>
          <w:rFonts w:ascii="Verdana" w:hAnsi="Verdana"/>
        </w:rPr>
      </w:pPr>
    </w:p>
    <w:p w14:paraId="1477729C" w14:textId="3BE588C3" w:rsidR="00DC0D6B" w:rsidRPr="00DC0D6B" w:rsidRDefault="00DC0D6B" w:rsidP="00DC0D6B">
      <w:pPr>
        <w:rPr>
          <w:rFonts w:ascii="Verdana" w:hAnsi="Verdana"/>
        </w:rPr>
      </w:pPr>
    </w:p>
    <w:p w14:paraId="129AF143" w14:textId="6206141C" w:rsidR="00DC0D6B" w:rsidRDefault="00DC0D6B" w:rsidP="00DC0D6B">
      <w:pPr>
        <w:rPr>
          <w:rFonts w:ascii="Verdana" w:hAnsi="Verdana"/>
        </w:rPr>
      </w:pPr>
    </w:p>
    <w:p w14:paraId="08D56B17" w14:textId="02B42847" w:rsidR="00691425" w:rsidRDefault="00691425" w:rsidP="00232452">
      <w:pPr>
        <w:rPr>
          <w:rFonts w:ascii="Verdana" w:hAnsi="Verdana"/>
        </w:rPr>
      </w:pPr>
    </w:p>
    <w:p w14:paraId="5479CEB5" w14:textId="5FFBE852" w:rsidR="00691425" w:rsidRDefault="00691425" w:rsidP="00232452">
      <w:pPr>
        <w:rPr>
          <w:rFonts w:ascii="Verdana" w:hAnsi="Verdana"/>
        </w:rPr>
      </w:pPr>
    </w:p>
    <w:p w14:paraId="5E0C7837" w14:textId="1F6CBB70" w:rsidR="00691425" w:rsidRDefault="00691425" w:rsidP="00232452">
      <w:pPr>
        <w:rPr>
          <w:rFonts w:ascii="Verdana" w:hAnsi="Verdana"/>
        </w:rPr>
      </w:pPr>
    </w:p>
    <w:p w14:paraId="295F68EB" w14:textId="77777777" w:rsidR="00691425" w:rsidRDefault="00691425" w:rsidP="00232452">
      <w:pPr>
        <w:rPr>
          <w:rFonts w:ascii="Verdana" w:hAnsi="Verdana"/>
        </w:rPr>
      </w:pPr>
    </w:p>
    <w:p w14:paraId="2C097AAE" w14:textId="77777777" w:rsidR="00691425" w:rsidRDefault="00691425" w:rsidP="00232452">
      <w:pPr>
        <w:rPr>
          <w:rFonts w:ascii="Verdana" w:hAnsi="Verdana"/>
        </w:rPr>
      </w:pPr>
    </w:p>
    <w:p w14:paraId="7483B80E" w14:textId="77777777" w:rsidR="007607CA" w:rsidRDefault="007607CA" w:rsidP="00232452">
      <w:pPr>
        <w:rPr>
          <w:rFonts w:ascii="Verdana" w:hAnsi="Verdana"/>
        </w:rPr>
      </w:pPr>
    </w:p>
    <w:p w14:paraId="2BD32091" w14:textId="77777777" w:rsidR="007607CA" w:rsidRDefault="007607CA" w:rsidP="00232452">
      <w:pPr>
        <w:rPr>
          <w:rFonts w:ascii="Verdana" w:hAnsi="Verdana"/>
        </w:rPr>
      </w:pPr>
    </w:p>
    <w:p w14:paraId="3F1B087D" w14:textId="77777777" w:rsidR="007607CA" w:rsidRDefault="007607CA" w:rsidP="00232452">
      <w:pPr>
        <w:rPr>
          <w:rFonts w:ascii="Verdana" w:hAnsi="Verdana"/>
        </w:rPr>
      </w:pPr>
    </w:p>
    <w:p w14:paraId="1EE01126" w14:textId="77777777" w:rsidR="007607CA" w:rsidRDefault="007607CA" w:rsidP="00232452">
      <w:pPr>
        <w:rPr>
          <w:rFonts w:ascii="Verdana" w:hAnsi="Verdana"/>
        </w:rPr>
      </w:pPr>
    </w:p>
    <w:p w14:paraId="07388F12" w14:textId="77777777" w:rsidR="007607CA" w:rsidRDefault="007607CA" w:rsidP="00232452">
      <w:pPr>
        <w:rPr>
          <w:rFonts w:ascii="Verdana" w:hAnsi="Verdana"/>
        </w:rPr>
      </w:pPr>
    </w:p>
    <w:p w14:paraId="573D7AB1" w14:textId="77777777" w:rsidR="007607CA" w:rsidRDefault="007607CA" w:rsidP="00232452">
      <w:pPr>
        <w:rPr>
          <w:rFonts w:ascii="Verdana" w:hAnsi="Verdana"/>
        </w:rPr>
      </w:pPr>
    </w:p>
    <w:p w14:paraId="0999B433" w14:textId="2BBF44AE" w:rsidR="007607CA" w:rsidRDefault="007607CA" w:rsidP="004B145A">
      <w:pPr>
        <w:pStyle w:val="Style1"/>
      </w:pPr>
      <w:r>
        <w:rPr>
          <w:color w:val="7030A0"/>
        </w:rPr>
        <w:t>Deliverable 2</w:t>
      </w:r>
      <w:r w:rsidRPr="002A4B14">
        <w:rPr>
          <w:color w:val="7030A0"/>
        </w:rPr>
        <w:t>.</w:t>
      </w:r>
      <w:r w:rsidRPr="00D0142B">
        <w:t xml:space="preserve"> </w:t>
      </w:r>
      <w:r>
        <w:t>Screenshot your map showing training samples.</w:t>
      </w:r>
      <w:r w:rsidRPr="00D0142B">
        <w:t xml:space="preserve"> (5 Points)</w:t>
      </w:r>
    </w:p>
    <w:p w14:paraId="3BB44132" w14:textId="77777777" w:rsidR="007607CA" w:rsidRDefault="007607CA" w:rsidP="00232452">
      <w:pPr>
        <w:rPr>
          <w:rFonts w:ascii="Verdana" w:hAnsi="Verdana"/>
        </w:rPr>
      </w:pPr>
    </w:p>
    <w:p w14:paraId="32C81905" w14:textId="1F5F46E1" w:rsidR="00DB6ED9" w:rsidRPr="004B145A" w:rsidRDefault="005A4C4B" w:rsidP="005A4C4B">
      <w:pPr>
        <w:numPr>
          <w:ilvl w:val="0"/>
          <w:numId w:val="8"/>
        </w:numPr>
        <w:rPr>
          <w:rFonts w:ascii="Verdana" w:hAnsi="Verdana"/>
        </w:rPr>
      </w:pPr>
      <w:r>
        <w:rPr>
          <w:rFonts w:ascii="Verdana" w:hAnsi="Verdana"/>
        </w:rPr>
        <w:lastRenderedPageBreak/>
        <w:t>Click on Save icon to save your training samples.</w:t>
      </w:r>
      <w:r w:rsidR="00DB6ED9">
        <w:rPr>
          <w:rFonts w:ascii="Verdana" w:hAnsi="Verdana"/>
        </w:rPr>
        <w:t xml:space="preserve"> </w:t>
      </w:r>
      <w:r w:rsidR="00DB6ED9" w:rsidRPr="00DB6ED9">
        <w:rPr>
          <w:rFonts w:ascii="Verdana" w:hAnsi="Verdana"/>
          <w:b/>
          <w:bCs/>
        </w:rPr>
        <w:t>Note,</w:t>
      </w:r>
      <w:r w:rsidR="00DB6ED9">
        <w:rPr>
          <w:rFonts w:ascii="Verdana" w:hAnsi="Verdana"/>
        </w:rPr>
        <w:t xml:space="preserve"> the Save icon is just at the top of the samples list. </w:t>
      </w:r>
    </w:p>
    <w:p w14:paraId="591F3783" w14:textId="3167B734" w:rsidR="004B145A" w:rsidRDefault="004B145A" w:rsidP="004B145A">
      <w:pPr>
        <w:ind w:left="720"/>
        <w:rPr>
          <w:rFonts w:ascii="Verdana" w:hAnsi="Verdana"/>
        </w:rPr>
      </w:pPr>
      <w:r>
        <w:rPr>
          <w:noProof/>
        </w:rPr>
        <w:drawing>
          <wp:inline distT="0" distB="0" distL="0" distR="0" wp14:anchorId="72EC0667" wp14:editId="63BE8651">
            <wp:extent cx="2647619" cy="1190476"/>
            <wp:effectExtent l="0" t="0" r="635" b="0"/>
            <wp:docPr id="213713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1357" name=""/>
                    <pic:cNvPicPr/>
                  </pic:nvPicPr>
                  <pic:blipFill>
                    <a:blip r:embed="rId38"/>
                    <a:stretch>
                      <a:fillRect/>
                    </a:stretch>
                  </pic:blipFill>
                  <pic:spPr>
                    <a:xfrm>
                      <a:off x="0" y="0"/>
                      <a:ext cx="2647619" cy="1190476"/>
                    </a:xfrm>
                    <a:prstGeom prst="rect">
                      <a:avLst/>
                    </a:prstGeom>
                  </pic:spPr>
                </pic:pic>
              </a:graphicData>
            </a:graphic>
          </wp:inline>
        </w:drawing>
      </w:r>
    </w:p>
    <w:p w14:paraId="75C089F9" w14:textId="0720393E" w:rsidR="005A4C4B" w:rsidRDefault="005A4C4B" w:rsidP="005A4C4B">
      <w:pPr>
        <w:numPr>
          <w:ilvl w:val="0"/>
          <w:numId w:val="8"/>
        </w:numPr>
        <w:rPr>
          <w:rFonts w:ascii="Verdana" w:hAnsi="Verdana"/>
        </w:rPr>
      </w:pPr>
      <w:r>
        <w:rPr>
          <w:rFonts w:ascii="Verdana" w:hAnsi="Verdana"/>
        </w:rPr>
        <w:t xml:space="preserve">Navigate to the locations that </w:t>
      </w:r>
      <w:r w:rsidR="0082735D">
        <w:rPr>
          <w:rFonts w:ascii="Verdana" w:hAnsi="Verdana"/>
        </w:rPr>
        <w:t>you</w:t>
      </w:r>
      <w:r>
        <w:rPr>
          <w:rFonts w:ascii="Verdana" w:hAnsi="Verdana"/>
        </w:rPr>
        <w:t xml:space="preserve"> want to save your training samples. Set the Name to “</w:t>
      </w:r>
      <w:proofErr w:type="spellStart"/>
      <w:r>
        <w:rPr>
          <w:rFonts w:ascii="Verdana" w:hAnsi="Verdana"/>
        </w:rPr>
        <w:t>traningsample.shp</w:t>
      </w:r>
      <w:proofErr w:type="spellEnd"/>
      <w:r>
        <w:rPr>
          <w:rFonts w:ascii="Verdana" w:hAnsi="Verdana"/>
        </w:rPr>
        <w:t>”</w:t>
      </w:r>
    </w:p>
    <w:p w14:paraId="07A70855" w14:textId="28A402DF" w:rsidR="005A4C4B" w:rsidRPr="005A4C4B" w:rsidRDefault="005A4C4B" w:rsidP="005A4C4B">
      <w:pPr>
        <w:numPr>
          <w:ilvl w:val="0"/>
          <w:numId w:val="8"/>
        </w:numPr>
        <w:rPr>
          <w:rFonts w:ascii="Verdana" w:hAnsi="Verdana"/>
        </w:rPr>
      </w:pPr>
      <w:r>
        <w:rPr>
          <w:rFonts w:ascii="Verdana" w:hAnsi="Verdana"/>
        </w:rPr>
        <w:t>Click on OK.</w:t>
      </w:r>
    </w:p>
    <w:p w14:paraId="68C30784" w14:textId="77777777" w:rsidR="007607CA" w:rsidRDefault="007607CA" w:rsidP="00232452">
      <w:pPr>
        <w:rPr>
          <w:rFonts w:ascii="Verdana" w:hAnsi="Verdana"/>
        </w:rPr>
      </w:pPr>
    </w:p>
    <w:p w14:paraId="426436C5" w14:textId="69C32B05" w:rsidR="00DB6ED9" w:rsidRDefault="00DB6ED9" w:rsidP="00DB6ED9">
      <w:pPr>
        <w:outlineLvl w:val="0"/>
        <w:rPr>
          <w:rFonts w:ascii="Verdana" w:hAnsi="Verdana"/>
          <w:b/>
        </w:rPr>
      </w:pPr>
      <w:r w:rsidRPr="00232452">
        <w:rPr>
          <w:rFonts w:ascii="Verdana" w:hAnsi="Verdana"/>
          <w:b/>
        </w:rPr>
        <w:t xml:space="preserve">Step </w:t>
      </w:r>
      <w:r>
        <w:rPr>
          <w:rFonts w:ascii="Verdana" w:hAnsi="Verdana"/>
          <w:b/>
        </w:rPr>
        <w:t xml:space="preserve">4. Training </w:t>
      </w:r>
      <w:r w:rsidR="00AE400A">
        <w:rPr>
          <w:rFonts w:ascii="Verdana" w:hAnsi="Verdana"/>
          <w:b/>
        </w:rPr>
        <w:t>C</w:t>
      </w:r>
      <w:r>
        <w:rPr>
          <w:rFonts w:ascii="Verdana" w:hAnsi="Verdana"/>
          <w:b/>
        </w:rPr>
        <w:t>lassifier</w:t>
      </w:r>
      <w:r w:rsidRPr="00232452">
        <w:rPr>
          <w:rFonts w:ascii="Verdana" w:hAnsi="Verdana"/>
          <w:b/>
        </w:rPr>
        <w:t xml:space="preserve"> </w:t>
      </w:r>
    </w:p>
    <w:p w14:paraId="2ED9D425" w14:textId="0A0645A9" w:rsidR="00343DDE" w:rsidRDefault="00343DDE" w:rsidP="00232452">
      <w:pPr>
        <w:rPr>
          <w:rFonts w:ascii="Verdana" w:hAnsi="Verdana"/>
        </w:rPr>
      </w:pPr>
    </w:p>
    <w:p w14:paraId="18A2AD78" w14:textId="431348DF" w:rsidR="00343DDE" w:rsidRDefault="00343DDE" w:rsidP="00232452">
      <w:pPr>
        <w:rPr>
          <w:rFonts w:ascii="Verdana" w:hAnsi="Verdana"/>
        </w:rPr>
      </w:pPr>
      <w:r>
        <w:rPr>
          <w:rFonts w:ascii="Verdana" w:hAnsi="Verdana"/>
        </w:rPr>
        <w:t>You will now be ready to use the Landsat image, training samples, and Train Support Vector Machine Classifier/Train Random Tress Classifier tools to train the support vector machines and random trees classifier.</w:t>
      </w:r>
    </w:p>
    <w:p w14:paraId="384E5C92" w14:textId="31420C94" w:rsidR="00343DDE" w:rsidRDefault="00343DDE" w:rsidP="00232452">
      <w:pPr>
        <w:rPr>
          <w:rFonts w:ascii="Verdana" w:hAnsi="Verdana"/>
        </w:rPr>
      </w:pPr>
    </w:p>
    <w:p w14:paraId="78512E00" w14:textId="04464816" w:rsidR="00343DDE" w:rsidRPr="004B145A" w:rsidRDefault="00343DDE" w:rsidP="00343DDE">
      <w:pPr>
        <w:numPr>
          <w:ilvl w:val="0"/>
          <w:numId w:val="8"/>
        </w:numPr>
        <w:rPr>
          <w:rFonts w:ascii="Verdana" w:hAnsi="Verdana"/>
        </w:rPr>
      </w:pPr>
      <w:r>
        <w:rPr>
          <w:rFonts w:ascii="Verdana" w:hAnsi="Verdana"/>
        </w:rPr>
        <w:t>Navigate to Analysis Tab, click on Tools.</w:t>
      </w:r>
    </w:p>
    <w:p w14:paraId="2F8CB27D" w14:textId="4BC4859D" w:rsidR="004B145A" w:rsidRDefault="004B145A" w:rsidP="004B145A">
      <w:pPr>
        <w:ind w:left="720"/>
        <w:rPr>
          <w:rFonts w:ascii="Verdana" w:hAnsi="Verdana"/>
        </w:rPr>
      </w:pPr>
      <w:r>
        <w:rPr>
          <w:noProof/>
        </w:rPr>
        <w:drawing>
          <wp:inline distT="0" distB="0" distL="0" distR="0" wp14:anchorId="4D46B77E" wp14:editId="2CFA4659">
            <wp:extent cx="2123810" cy="1247619"/>
            <wp:effectExtent l="0" t="0" r="0" b="0"/>
            <wp:docPr id="104151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10055" name=""/>
                    <pic:cNvPicPr/>
                  </pic:nvPicPr>
                  <pic:blipFill>
                    <a:blip r:embed="rId39"/>
                    <a:stretch>
                      <a:fillRect/>
                    </a:stretch>
                  </pic:blipFill>
                  <pic:spPr>
                    <a:xfrm>
                      <a:off x="0" y="0"/>
                      <a:ext cx="2123810" cy="1247619"/>
                    </a:xfrm>
                    <a:prstGeom prst="rect">
                      <a:avLst/>
                    </a:prstGeom>
                  </pic:spPr>
                </pic:pic>
              </a:graphicData>
            </a:graphic>
          </wp:inline>
        </w:drawing>
      </w:r>
    </w:p>
    <w:p w14:paraId="17483602" w14:textId="04E80FD1" w:rsidR="00343DDE" w:rsidRDefault="00343DDE" w:rsidP="00343DDE">
      <w:pPr>
        <w:numPr>
          <w:ilvl w:val="0"/>
          <w:numId w:val="8"/>
        </w:numPr>
        <w:rPr>
          <w:rFonts w:ascii="Verdana" w:hAnsi="Verdana"/>
        </w:rPr>
      </w:pPr>
      <w:r>
        <w:rPr>
          <w:rFonts w:ascii="Verdana" w:hAnsi="Verdana"/>
        </w:rPr>
        <w:t xml:space="preserve">In the Geoprocessing window, expand </w:t>
      </w:r>
      <w:r w:rsidRPr="004B145A">
        <w:rPr>
          <w:rFonts w:ascii="Verdana" w:hAnsi="Verdana"/>
          <w:b/>
          <w:bCs/>
        </w:rPr>
        <w:t>Image Analyst Tools</w:t>
      </w:r>
      <w:r>
        <w:rPr>
          <w:rFonts w:ascii="Verdana" w:hAnsi="Verdana"/>
        </w:rPr>
        <w:t>, followed by Classification and Pattern Recognition.</w:t>
      </w:r>
    </w:p>
    <w:p w14:paraId="55B378B3" w14:textId="1F706715" w:rsidR="00343DDE" w:rsidRDefault="00343DDE" w:rsidP="00343DDE">
      <w:pPr>
        <w:numPr>
          <w:ilvl w:val="0"/>
          <w:numId w:val="8"/>
        </w:numPr>
        <w:rPr>
          <w:rFonts w:ascii="Verdana" w:hAnsi="Verdana"/>
        </w:rPr>
      </w:pPr>
      <w:r>
        <w:rPr>
          <w:rFonts w:ascii="Verdana" w:hAnsi="Verdana"/>
        </w:rPr>
        <w:t>Click on Train Random Tress Classifier.</w:t>
      </w:r>
    </w:p>
    <w:p w14:paraId="362F5317" w14:textId="1E4A0739" w:rsidR="00343DDE" w:rsidRDefault="005F6C02" w:rsidP="00343DDE">
      <w:pPr>
        <w:numPr>
          <w:ilvl w:val="0"/>
          <w:numId w:val="8"/>
        </w:numPr>
        <w:rPr>
          <w:rFonts w:ascii="Verdana" w:hAnsi="Verdana"/>
        </w:rPr>
      </w:pPr>
      <w:r>
        <w:rPr>
          <w:rFonts w:ascii="Verdana" w:hAnsi="Verdana"/>
        </w:rPr>
        <w:t>In the Train Random Tress Classifier window, set Input Raster as “Landsat8_Fairbanks_AL.tif”.</w:t>
      </w:r>
    </w:p>
    <w:p w14:paraId="1903D446" w14:textId="288C3F8A" w:rsidR="000C7193" w:rsidRDefault="000C7193" w:rsidP="00343DDE">
      <w:pPr>
        <w:numPr>
          <w:ilvl w:val="0"/>
          <w:numId w:val="8"/>
        </w:numPr>
        <w:rPr>
          <w:rFonts w:ascii="Verdana" w:hAnsi="Verdana"/>
        </w:rPr>
      </w:pPr>
      <w:r>
        <w:rPr>
          <w:rFonts w:ascii="Verdana" w:hAnsi="Verdana"/>
        </w:rPr>
        <w:t>Set Input Training Sample File as “</w:t>
      </w:r>
      <w:proofErr w:type="spellStart"/>
      <w:r>
        <w:rPr>
          <w:rFonts w:ascii="Verdana" w:hAnsi="Verdana"/>
        </w:rPr>
        <w:t>trainingsample.shp</w:t>
      </w:r>
      <w:proofErr w:type="spellEnd"/>
      <w:r>
        <w:rPr>
          <w:rFonts w:ascii="Verdana" w:hAnsi="Verdana"/>
        </w:rPr>
        <w:t xml:space="preserve">”. </w:t>
      </w:r>
      <w:r w:rsidRPr="000C7193">
        <w:rPr>
          <w:rFonts w:ascii="Verdana" w:hAnsi="Verdana"/>
          <w:b/>
          <w:bCs/>
        </w:rPr>
        <w:t>Note,</w:t>
      </w:r>
      <w:r>
        <w:rPr>
          <w:rFonts w:ascii="Verdana" w:hAnsi="Verdana"/>
        </w:rPr>
        <w:t xml:space="preserve"> this is the file you created in </w:t>
      </w:r>
      <w:r w:rsidRPr="006A26DC">
        <w:rPr>
          <w:rFonts w:ascii="Verdana" w:hAnsi="Verdana"/>
          <w:b/>
          <w:bCs/>
        </w:rPr>
        <w:t>Step 3</w:t>
      </w:r>
      <w:r>
        <w:rPr>
          <w:rFonts w:ascii="Verdana" w:hAnsi="Verdana"/>
        </w:rPr>
        <w:t xml:space="preserve">. You may need to use the browse icon to locate it. </w:t>
      </w:r>
      <w:r w:rsidRPr="000C7193">
        <w:rPr>
          <w:rFonts w:ascii="Verdana" w:hAnsi="Verdana"/>
          <w:noProof/>
        </w:rPr>
        <w:drawing>
          <wp:inline distT="0" distB="0" distL="0" distR="0" wp14:anchorId="3C643BAE" wp14:editId="6C525527">
            <wp:extent cx="228620" cy="205758"/>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20" cy="205758"/>
                    </a:xfrm>
                    <a:prstGeom prst="rect">
                      <a:avLst/>
                    </a:prstGeom>
                  </pic:spPr>
                </pic:pic>
              </a:graphicData>
            </a:graphic>
          </wp:inline>
        </w:drawing>
      </w:r>
    </w:p>
    <w:p w14:paraId="276E4F66" w14:textId="2EB536BC" w:rsidR="000C7193" w:rsidRDefault="000C7193" w:rsidP="00343DDE">
      <w:pPr>
        <w:numPr>
          <w:ilvl w:val="0"/>
          <w:numId w:val="8"/>
        </w:numPr>
        <w:rPr>
          <w:rFonts w:ascii="Verdana" w:hAnsi="Verdana"/>
        </w:rPr>
      </w:pPr>
      <w:r>
        <w:rPr>
          <w:rFonts w:ascii="Verdana" w:hAnsi="Verdana"/>
        </w:rPr>
        <w:t>Set the Output Classifier Definition File to “Landsat8_RandTree.ecd”.</w:t>
      </w:r>
    </w:p>
    <w:p w14:paraId="4BEE5750" w14:textId="188EE493" w:rsidR="000C7193" w:rsidRDefault="000C7193" w:rsidP="00343DDE">
      <w:pPr>
        <w:numPr>
          <w:ilvl w:val="0"/>
          <w:numId w:val="8"/>
        </w:numPr>
        <w:rPr>
          <w:rFonts w:ascii="Verdana" w:hAnsi="Verdana"/>
        </w:rPr>
      </w:pPr>
      <w:r>
        <w:rPr>
          <w:rFonts w:ascii="Verdana" w:hAnsi="Verdana"/>
        </w:rPr>
        <w:t>You do not need to change others.</w:t>
      </w:r>
    </w:p>
    <w:p w14:paraId="3CE38C68" w14:textId="660CA07B" w:rsidR="000C7193" w:rsidRDefault="000C7193" w:rsidP="00343DDE">
      <w:pPr>
        <w:numPr>
          <w:ilvl w:val="0"/>
          <w:numId w:val="8"/>
        </w:numPr>
        <w:rPr>
          <w:rFonts w:ascii="Verdana" w:hAnsi="Verdana"/>
        </w:rPr>
      </w:pPr>
      <w:r>
        <w:rPr>
          <w:rFonts w:ascii="Verdana" w:hAnsi="Verdana"/>
        </w:rPr>
        <w:t>Click on Run.</w:t>
      </w:r>
    </w:p>
    <w:p w14:paraId="0D757650" w14:textId="77777777" w:rsidR="000C7193" w:rsidRDefault="000C7193" w:rsidP="000C7193">
      <w:pPr>
        <w:rPr>
          <w:rFonts w:ascii="Verdana" w:hAnsi="Verdana"/>
        </w:rPr>
      </w:pPr>
    </w:p>
    <w:p w14:paraId="71EE65E1" w14:textId="539E2B1D" w:rsidR="000C7193" w:rsidRDefault="000C7193" w:rsidP="000C7193">
      <w:pPr>
        <w:ind w:left="360"/>
        <w:rPr>
          <w:rFonts w:ascii="Verdana" w:hAnsi="Verdana"/>
        </w:rPr>
      </w:pPr>
      <w:r w:rsidRPr="000C7193">
        <w:rPr>
          <w:rFonts w:ascii="Verdana" w:hAnsi="Verdana"/>
          <w:noProof/>
        </w:rPr>
        <w:lastRenderedPageBreak/>
        <w:drawing>
          <wp:inline distT="0" distB="0" distL="0" distR="0" wp14:anchorId="75E8E5E7" wp14:editId="3ABBCE65">
            <wp:extent cx="2623772" cy="3231573"/>
            <wp:effectExtent l="0" t="0" r="5715" b="6985"/>
            <wp:docPr id="47" name="Picture 4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 email&#10;&#10;Description automatically generated"/>
                    <pic:cNvPicPr/>
                  </pic:nvPicPr>
                  <pic:blipFill>
                    <a:blip r:embed="rId41"/>
                    <a:stretch>
                      <a:fillRect/>
                    </a:stretch>
                  </pic:blipFill>
                  <pic:spPr>
                    <a:xfrm>
                      <a:off x="0" y="0"/>
                      <a:ext cx="2627610" cy="3236300"/>
                    </a:xfrm>
                    <a:prstGeom prst="rect">
                      <a:avLst/>
                    </a:prstGeom>
                  </pic:spPr>
                </pic:pic>
              </a:graphicData>
            </a:graphic>
          </wp:inline>
        </w:drawing>
      </w:r>
    </w:p>
    <w:p w14:paraId="4DE964CE" w14:textId="70FDA24A" w:rsidR="00343DDE" w:rsidRDefault="00343DDE" w:rsidP="00232452">
      <w:pPr>
        <w:rPr>
          <w:rFonts w:ascii="Verdana" w:hAnsi="Verdana"/>
        </w:rPr>
      </w:pPr>
    </w:p>
    <w:p w14:paraId="4D47D5BC" w14:textId="66BCD041" w:rsidR="00D44E30" w:rsidRDefault="00D44E30" w:rsidP="00232452">
      <w:pPr>
        <w:rPr>
          <w:rFonts w:ascii="Verdana" w:hAnsi="Verdana"/>
        </w:rPr>
      </w:pPr>
      <w:r>
        <w:rPr>
          <w:rFonts w:ascii="Verdana" w:hAnsi="Verdana"/>
        </w:rPr>
        <w:t>Now you will train the support vector classifier.</w:t>
      </w:r>
    </w:p>
    <w:p w14:paraId="748E36F6" w14:textId="77777777" w:rsidR="00D44E30" w:rsidRDefault="00D44E30" w:rsidP="00232452">
      <w:pPr>
        <w:rPr>
          <w:rFonts w:ascii="Verdana" w:hAnsi="Verdana"/>
        </w:rPr>
      </w:pPr>
    </w:p>
    <w:p w14:paraId="36C92D76" w14:textId="77777777" w:rsidR="00D44E30" w:rsidRDefault="00D44E30" w:rsidP="00D44E30">
      <w:pPr>
        <w:numPr>
          <w:ilvl w:val="0"/>
          <w:numId w:val="8"/>
        </w:numPr>
        <w:rPr>
          <w:rFonts w:ascii="Verdana" w:hAnsi="Verdana"/>
        </w:rPr>
      </w:pPr>
      <w:r>
        <w:rPr>
          <w:rFonts w:ascii="Verdana" w:hAnsi="Verdana"/>
        </w:rPr>
        <w:t>In the Geoprocessing window, expand Image Analyst Tools, followed by Classification and Pattern Recognition.</w:t>
      </w:r>
    </w:p>
    <w:p w14:paraId="5EE1CEBF" w14:textId="79606322" w:rsidR="00D44E30" w:rsidRDefault="00D44E30" w:rsidP="00D44E30">
      <w:pPr>
        <w:numPr>
          <w:ilvl w:val="0"/>
          <w:numId w:val="8"/>
        </w:numPr>
        <w:rPr>
          <w:rFonts w:ascii="Verdana" w:hAnsi="Verdana"/>
        </w:rPr>
      </w:pPr>
      <w:r>
        <w:rPr>
          <w:rFonts w:ascii="Verdana" w:hAnsi="Verdana"/>
        </w:rPr>
        <w:t>Click on Train Support Vector Machine Classifier.</w:t>
      </w:r>
    </w:p>
    <w:p w14:paraId="17C56F26" w14:textId="7BFD5EF4" w:rsidR="00D44E30" w:rsidRDefault="00D44E30" w:rsidP="00D44E30">
      <w:pPr>
        <w:numPr>
          <w:ilvl w:val="0"/>
          <w:numId w:val="8"/>
        </w:numPr>
        <w:rPr>
          <w:rFonts w:ascii="Verdana" w:hAnsi="Verdana"/>
        </w:rPr>
      </w:pPr>
      <w:r>
        <w:rPr>
          <w:rFonts w:ascii="Verdana" w:hAnsi="Verdana"/>
        </w:rPr>
        <w:t>In the Train Support Vector Machine Classifier window, set Input Raster as “Landsat8_Fairbanks_AL.tif”.</w:t>
      </w:r>
    </w:p>
    <w:p w14:paraId="0C45BEA7" w14:textId="77777777" w:rsidR="00D44E30" w:rsidRDefault="00D44E30" w:rsidP="00D44E30">
      <w:pPr>
        <w:numPr>
          <w:ilvl w:val="0"/>
          <w:numId w:val="8"/>
        </w:numPr>
        <w:rPr>
          <w:rFonts w:ascii="Verdana" w:hAnsi="Verdana"/>
        </w:rPr>
      </w:pPr>
      <w:r>
        <w:rPr>
          <w:rFonts w:ascii="Verdana" w:hAnsi="Verdana"/>
        </w:rPr>
        <w:t>Set Input Training Sample File as “</w:t>
      </w:r>
      <w:proofErr w:type="spellStart"/>
      <w:r>
        <w:rPr>
          <w:rFonts w:ascii="Verdana" w:hAnsi="Verdana"/>
        </w:rPr>
        <w:t>trainingsample.shp</w:t>
      </w:r>
      <w:proofErr w:type="spellEnd"/>
      <w:r>
        <w:rPr>
          <w:rFonts w:ascii="Verdana" w:hAnsi="Verdana"/>
        </w:rPr>
        <w:t xml:space="preserve">”. </w:t>
      </w:r>
      <w:r w:rsidRPr="000C7193">
        <w:rPr>
          <w:rFonts w:ascii="Verdana" w:hAnsi="Verdana"/>
          <w:b/>
          <w:bCs/>
        </w:rPr>
        <w:t>Note,</w:t>
      </w:r>
      <w:r>
        <w:rPr>
          <w:rFonts w:ascii="Verdana" w:hAnsi="Verdana"/>
        </w:rPr>
        <w:t xml:space="preserve"> this is the file you created in </w:t>
      </w:r>
      <w:r w:rsidRPr="006A26DC">
        <w:rPr>
          <w:rFonts w:ascii="Verdana" w:hAnsi="Verdana"/>
          <w:b/>
          <w:bCs/>
        </w:rPr>
        <w:t>Step 3</w:t>
      </w:r>
      <w:r>
        <w:rPr>
          <w:rFonts w:ascii="Verdana" w:hAnsi="Verdana"/>
        </w:rPr>
        <w:t xml:space="preserve">. You may need to use the browse icon to locate it. </w:t>
      </w:r>
      <w:r w:rsidRPr="000C7193">
        <w:rPr>
          <w:rFonts w:ascii="Verdana" w:hAnsi="Verdana"/>
          <w:noProof/>
        </w:rPr>
        <w:drawing>
          <wp:inline distT="0" distB="0" distL="0" distR="0" wp14:anchorId="52CC3BEB" wp14:editId="00238695">
            <wp:extent cx="228620" cy="205758"/>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20" cy="205758"/>
                    </a:xfrm>
                    <a:prstGeom prst="rect">
                      <a:avLst/>
                    </a:prstGeom>
                  </pic:spPr>
                </pic:pic>
              </a:graphicData>
            </a:graphic>
          </wp:inline>
        </w:drawing>
      </w:r>
    </w:p>
    <w:p w14:paraId="6AAFC8D5" w14:textId="7BB5CB46" w:rsidR="00D44E30" w:rsidRDefault="00D44E30" w:rsidP="00D44E30">
      <w:pPr>
        <w:numPr>
          <w:ilvl w:val="0"/>
          <w:numId w:val="8"/>
        </w:numPr>
        <w:rPr>
          <w:rFonts w:ascii="Verdana" w:hAnsi="Verdana"/>
        </w:rPr>
      </w:pPr>
      <w:r>
        <w:rPr>
          <w:rFonts w:ascii="Verdana" w:hAnsi="Verdana"/>
        </w:rPr>
        <w:t>Set the Output Classifier Definition File to “Landsat8_SuppVector.ecd”.</w:t>
      </w:r>
    </w:p>
    <w:p w14:paraId="74B88E1C" w14:textId="77777777" w:rsidR="00D44E30" w:rsidRDefault="00D44E30" w:rsidP="00D44E30">
      <w:pPr>
        <w:numPr>
          <w:ilvl w:val="0"/>
          <w:numId w:val="8"/>
        </w:numPr>
        <w:rPr>
          <w:rFonts w:ascii="Verdana" w:hAnsi="Verdana"/>
        </w:rPr>
      </w:pPr>
      <w:r>
        <w:rPr>
          <w:rFonts w:ascii="Verdana" w:hAnsi="Verdana"/>
        </w:rPr>
        <w:t>You do not need to change others.</w:t>
      </w:r>
    </w:p>
    <w:p w14:paraId="6730B63D" w14:textId="77777777" w:rsidR="00D44E30" w:rsidRDefault="00D44E30" w:rsidP="00D44E30">
      <w:pPr>
        <w:numPr>
          <w:ilvl w:val="0"/>
          <w:numId w:val="8"/>
        </w:numPr>
        <w:rPr>
          <w:rFonts w:ascii="Verdana" w:hAnsi="Verdana"/>
        </w:rPr>
      </w:pPr>
      <w:r>
        <w:rPr>
          <w:rFonts w:ascii="Verdana" w:hAnsi="Verdana"/>
        </w:rPr>
        <w:t>Click on Run.</w:t>
      </w:r>
    </w:p>
    <w:p w14:paraId="0A84AAFA" w14:textId="25F0919E" w:rsidR="00343DDE" w:rsidRDefault="00D44E30" w:rsidP="00232452">
      <w:pPr>
        <w:rPr>
          <w:rFonts w:ascii="Verdana" w:hAnsi="Verdana"/>
        </w:rPr>
      </w:pPr>
      <w:r w:rsidRPr="00D44E30">
        <w:rPr>
          <w:rFonts w:ascii="Verdana" w:hAnsi="Verdana"/>
          <w:noProof/>
        </w:rPr>
        <w:drawing>
          <wp:anchor distT="0" distB="0" distL="114300" distR="114300" simplePos="0" relativeHeight="251674112" behindDoc="0" locked="0" layoutInCell="1" allowOverlap="1" wp14:anchorId="190F2135" wp14:editId="5665E031">
            <wp:simplePos x="0" y="0"/>
            <wp:positionH relativeFrom="column">
              <wp:posOffset>347230</wp:posOffset>
            </wp:positionH>
            <wp:positionV relativeFrom="paragraph">
              <wp:posOffset>5946</wp:posOffset>
            </wp:positionV>
            <wp:extent cx="2789959" cy="3013411"/>
            <wp:effectExtent l="0" t="0" r="0" b="0"/>
            <wp:wrapSquare wrapText="bothSides"/>
            <wp:docPr id="49" name="Picture 4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 email&#10;&#10;Description automatically generated"/>
                    <pic:cNvPicPr/>
                  </pic:nvPicPr>
                  <pic:blipFill>
                    <a:blip r:embed="rId42"/>
                    <a:stretch>
                      <a:fillRect/>
                    </a:stretch>
                  </pic:blipFill>
                  <pic:spPr>
                    <a:xfrm>
                      <a:off x="0" y="0"/>
                      <a:ext cx="2789959" cy="3013411"/>
                    </a:xfrm>
                    <a:prstGeom prst="rect">
                      <a:avLst/>
                    </a:prstGeom>
                  </pic:spPr>
                </pic:pic>
              </a:graphicData>
            </a:graphic>
          </wp:anchor>
        </w:drawing>
      </w:r>
    </w:p>
    <w:p w14:paraId="7A69780F" w14:textId="77777777" w:rsidR="00343DDE" w:rsidRDefault="00343DDE" w:rsidP="00232452">
      <w:pPr>
        <w:rPr>
          <w:rFonts w:ascii="Verdana" w:hAnsi="Verdana"/>
        </w:rPr>
      </w:pPr>
    </w:p>
    <w:p w14:paraId="35AD50A0" w14:textId="77777777" w:rsidR="00343DDE" w:rsidRDefault="00343DDE" w:rsidP="00232452">
      <w:pPr>
        <w:rPr>
          <w:rFonts w:ascii="Verdana" w:hAnsi="Verdana"/>
        </w:rPr>
      </w:pPr>
    </w:p>
    <w:p w14:paraId="367E7E1F" w14:textId="77777777" w:rsidR="00343DDE" w:rsidRDefault="00343DDE" w:rsidP="00232452">
      <w:pPr>
        <w:rPr>
          <w:rFonts w:ascii="Verdana" w:hAnsi="Verdana"/>
        </w:rPr>
      </w:pPr>
    </w:p>
    <w:p w14:paraId="35EABBA5" w14:textId="77777777" w:rsidR="00343DDE" w:rsidRDefault="00343DDE" w:rsidP="00232452">
      <w:pPr>
        <w:rPr>
          <w:rFonts w:ascii="Verdana" w:hAnsi="Verdana"/>
        </w:rPr>
      </w:pPr>
    </w:p>
    <w:p w14:paraId="7A0A2C25" w14:textId="77777777" w:rsidR="00D44E30" w:rsidRDefault="00D44E30" w:rsidP="00232452">
      <w:pPr>
        <w:rPr>
          <w:rFonts w:ascii="Verdana" w:hAnsi="Verdana"/>
        </w:rPr>
      </w:pPr>
    </w:p>
    <w:p w14:paraId="56BAFC31" w14:textId="77777777" w:rsidR="00D44E30" w:rsidRDefault="00D44E30" w:rsidP="00232452">
      <w:pPr>
        <w:rPr>
          <w:rFonts w:ascii="Verdana" w:hAnsi="Verdana"/>
        </w:rPr>
      </w:pPr>
    </w:p>
    <w:p w14:paraId="1B7A38C9" w14:textId="77777777" w:rsidR="00D44E30" w:rsidRDefault="00D44E30" w:rsidP="00232452">
      <w:pPr>
        <w:rPr>
          <w:rFonts w:ascii="Verdana" w:hAnsi="Verdana"/>
        </w:rPr>
      </w:pPr>
    </w:p>
    <w:p w14:paraId="6C0E1176" w14:textId="77777777" w:rsidR="00D44E30" w:rsidRDefault="00D44E30" w:rsidP="00232452">
      <w:pPr>
        <w:rPr>
          <w:rFonts w:ascii="Verdana" w:hAnsi="Verdana"/>
        </w:rPr>
      </w:pPr>
    </w:p>
    <w:p w14:paraId="684C5860" w14:textId="77777777" w:rsidR="00D44E30" w:rsidRDefault="00D44E30" w:rsidP="00232452">
      <w:pPr>
        <w:rPr>
          <w:rFonts w:ascii="Verdana" w:hAnsi="Verdana"/>
        </w:rPr>
      </w:pPr>
    </w:p>
    <w:p w14:paraId="6A95C2DA" w14:textId="77777777" w:rsidR="00D44E30" w:rsidRDefault="00D44E30" w:rsidP="00232452">
      <w:pPr>
        <w:rPr>
          <w:rFonts w:ascii="Verdana" w:hAnsi="Verdana"/>
        </w:rPr>
      </w:pPr>
    </w:p>
    <w:p w14:paraId="3FD90C3F" w14:textId="644C986C" w:rsidR="00D44E30" w:rsidRDefault="00D44E30" w:rsidP="00232452">
      <w:pPr>
        <w:rPr>
          <w:rFonts w:ascii="Verdana" w:hAnsi="Verdana"/>
        </w:rPr>
      </w:pPr>
      <w:r>
        <w:rPr>
          <w:rFonts w:ascii="Verdana" w:hAnsi="Verdana"/>
        </w:rPr>
        <w:tab/>
      </w:r>
    </w:p>
    <w:p w14:paraId="112B65C9" w14:textId="77777777" w:rsidR="00D44E30" w:rsidRDefault="00D44E30" w:rsidP="00232452">
      <w:pPr>
        <w:rPr>
          <w:rFonts w:ascii="Verdana" w:hAnsi="Verdana"/>
        </w:rPr>
      </w:pPr>
    </w:p>
    <w:p w14:paraId="347D70CF" w14:textId="77777777" w:rsidR="00D44E30" w:rsidRDefault="00D44E30" w:rsidP="00232452">
      <w:pPr>
        <w:rPr>
          <w:rFonts w:ascii="Verdana" w:hAnsi="Verdana"/>
        </w:rPr>
      </w:pPr>
    </w:p>
    <w:p w14:paraId="5F340514" w14:textId="77777777" w:rsidR="00D44E30" w:rsidRDefault="00D44E30" w:rsidP="00232452">
      <w:pPr>
        <w:rPr>
          <w:rFonts w:ascii="Verdana" w:hAnsi="Verdana"/>
        </w:rPr>
      </w:pPr>
    </w:p>
    <w:p w14:paraId="3034F595" w14:textId="77777777" w:rsidR="00D44E30" w:rsidRDefault="00D44E30" w:rsidP="00232452">
      <w:pPr>
        <w:rPr>
          <w:rFonts w:ascii="Verdana" w:hAnsi="Verdana"/>
        </w:rPr>
      </w:pPr>
    </w:p>
    <w:p w14:paraId="686B27D2" w14:textId="77777777" w:rsidR="00D44E30" w:rsidRDefault="00D44E30" w:rsidP="00232452">
      <w:pPr>
        <w:rPr>
          <w:rFonts w:ascii="Verdana" w:hAnsi="Verdana"/>
        </w:rPr>
      </w:pPr>
    </w:p>
    <w:p w14:paraId="4462F1B0" w14:textId="77777777" w:rsidR="00D44E30" w:rsidRDefault="00D44E30" w:rsidP="00232452">
      <w:pPr>
        <w:rPr>
          <w:rFonts w:ascii="Verdana" w:hAnsi="Verdana"/>
        </w:rPr>
      </w:pPr>
    </w:p>
    <w:p w14:paraId="19EA4659" w14:textId="5C6A89D6" w:rsidR="00D44E30" w:rsidRDefault="00D44E30" w:rsidP="00D44E30">
      <w:pPr>
        <w:outlineLvl w:val="0"/>
        <w:rPr>
          <w:rFonts w:ascii="Verdana" w:hAnsi="Verdana"/>
          <w:b/>
        </w:rPr>
      </w:pPr>
      <w:r w:rsidRPr="00232452">
        <w:rPr>
          <w:rFonts w:ascii="Verdana" w:hAnsi="Verdana"/>
          <w:b/>
        </w:rPr>
        <w:t xml:space="preserve">Step </w:t>
      </w:r>
      <w:r w:rsidR="00C72561">
        <w:rPr>
          <w:rFonts w:ascii="Verdana" w:hAnsi="Verdana"/>
          <w:b/>
        </w:rPr>
        <w:t>5</w:t>
      </w:r>
      <w:r>
        <w:rPr>
          <w:rFonts w:ascii="Verdana" w:hAnsi="Verdana"/>
          <w:b/>
        </w:rPr>
        <w:t xml:space="preserve">. </w:t>
      </w:r>
      <w:r w:rsidR="00AE400A">
        <w:rPr>
          <w:rFonts w:ascii="Verdana" w:hAnsi="Verdana"/>
          <w:b/>
        </w:rPr>
        <w:t xml:space="preserve">Classify the </w:t>
      </w:r>
      <w:r w:rsidR="003B2ABC">
        <w:rPr>
          <w:rFonts w:ascii="Verdana" w:hAnsi="Verdana"/>
          <w:b/>
        </w:rPr>
        <w:t>I</w:t>
      </w:r>
      <w:r w:rsidR="00AE400A">
        <w:rPr>
          <w:rFonts w:ascii="Verdana" w:hAnsi="Verdana"/>
          <w:b/>
        </w:rPr>
        <w:t>mage</w:t>
      </w:r>
      <w:r w:rsidRPr="00232452">
        <w:rPr>
          <w:rFonts w:ascii="Verdana" w:hAnsi="Verdana"/>
          <w:b/>
        </w:rPr>
        <w:t xml:space="preserve"> </w:t>
      </w:r>
    </w:p>
    <w:p w14:paraId="57881172" w14:textId="4B99752F" w:rsidR="00D44E30" w:rsidRDefault="00D44E30" w:rsidP="00232452">
      <w:pPr>
        <w:rPr>
          <w:rFonts w:ascii="Verdana" w:hAnsi="Verdana"/>
        </w:rPr>
      </w:pPr>
    </w:p>
    <w:p w14:paraId="59317665" w14:textId="101497B3" w:rsidR="00D44E30" w:rsidRDefault="00D44E30" w:rsidP="00232452">
      <w:pPr>
        <w:rPr>
          <w:rFonts w:ascii="Verdana" w:hAnsi="Verdana"/>
        </w:rPr>
      </w:pPr>
      <w:r>
        <w:rPr>
          <w:rFonts w:ascii="Verdana" w:hAnsi="Verdana"/>
        </w:rPr>
        <w:t xml:space="preserve">Now, you are ready to use the trained random forest model and support vector </w:t>
      </w:r>
      <w:r w:rsidR="00D54B94">
        <w:rPr>
          <w:rFonts w:ascii="Verdana" w:hAnsi="Verdana"/>
        </w:rPr>
        <w:t xml:space="preserve">machine </w:t>
      </w:r>
      <w:r>
        <w:rPr>
          <w:rFonts w:ascii="Verdana" w:hAnsi="Verdana"/>
        </w:rPr>
        <w:t>model</w:t>
      </w:r>
      <w:r w:rsidR="006A26DC">
        <w:rPr>
          <w:rFonts w:ascii="Verdana" w:hAnsi="Verdana"/>
        </w:rPr>
        <w:t>,</w:t>
      </w:r>
      <w:r>
        <w:rPr>
          <w:rFonts w:ascii="Verdana" w:hAnsi="Verdana"/>
        </w:rPr>
        <w:t xml:space="preserve"> and the Classify Raster Tool to classify the image and obtain the corresponding classification maps.</w:t>
      </w:r>
    </w:p>
    <w:p w14:paraId="40B5F720" w14:textId="77777777" w:rsidR="00D44E30" w:rsidRDefault="00D44E30" w:rsidP="00232452">
      <w:pPr>
        <w:rPr>
          <w:rFonts w:ascii="Verdana" w:hAnsi="Verdana"/>
        </w:rPr>
      </w:pPr>
    </w:p>
    <w:p w14:paraId="6F8D1E4C" w14:textId="77777777" w:rsidR="00D44E30" w:rsidRDefault="00D44E30" w:rsidP="00D44E30">
      <w:pPr>
        <w:numPr>
          <w:ilvl w:val="0"/>
          <w:numId w:val="8"/>
        </w:numPr>
        <w:rPr>
          <w:rFonts w:ascii="Verdana" w:hAnsi="Verdana"/>
        </w:rPr>
      </w:pPr>
      <w:r>
        <w:rPr>
          <w:rFonts w:ascii="Verdana" w:hAnsi="Verdana"/>
        </w:rPr>
        <w:t>In the Geoprocessing window, expand Image Analyst Tools, followed by Classification and Pattern Recognition.</w:t>
      </w:r>
    </w:p>
    <w:p w14:paraId="13D04E9C" w14:textId="035E324E" w:rsidR="00D44E30" w:rsidRDefault="00D44E30" w:rsidP="00D44E30">
      <w:pPr>
        <w:numPr>
          <w:ilvl w:val="0"/>
          <w:numId w:val="8"/>
        </w:numPr>
        <w:rPr>
          <w:rFonts w:ascii="Verdana" w:hAnsi="Verdana"/>
        </w:rPr>
      </w:pPr>
      <w:r>
        <w:rPr>
          <w:rFonts w:ascii="Verdana" w:hAnsi="Verdana"/>
        </w:rPr>
        <w:t xml:space="preserve">Click on </w:t>
      </w:r>
      <w:r w:rsidR="00C72561">
        <w:rPr>
          <w:rFonts w:ascii="Verdana" w:hAnsi="Verdana"/>
        </w:rPr>
        <w:t>Classify Raster tool</w:t>
      </w:r>
      <w:r>
        <w:rPr>
          <w:rFonts w:ascii="Verdana" w:hAnsi="Verdana"/>
        </w:rPr>
        <w:t>.</w:t>
      </w:r>
    </w:p>
    <w:p w14:paraId="39647A08" w14:textId="00B33E0E" w:rsidR="00D44E30" w:rsidRDefault="00C72561" w:rsidP="00D44E30">
      <w:pPr>
        <w:numPr>
          <w:ilvl w:val="0"/>
          <w:numId w:val="8"/>
        </w:numPr>
        <w:rPr>
          <w:rFonts w:ascii="Verdana" w:hAnsi="Verdana"/>
        </w:rPr>
      </w:pPr>
      <w:r w:rsidRPr="00C72561">
        <w:rPr>
          <w:rFonts w:ascii="Verdana" w:hAnsi="Verdana"/>
          <w:noProof/>
        </w:rPr>
        <w:drawing>
          <wp:anchor distT="0" distB="0" distL="114300" distR="114300" simplePos="0" relativeHeight="251950080" behindDoc="0" locked="0" layoutInCell="1" allowOverlap="1" wp14:anchorId="55F42D22" wp14:editId="7538020D">
            <wp:simplePos x="0" y="0"/>
            <wp:positionH relativeFrom="column">
              <wp:posOffset>4130040</wp:posOffset>
            </wp:positionH>
            <wp:positionV relativeFrom="paragraph">
              <wp:posOffset>53975</wp:posOffset>
            </wp:positionV>
            <wp:extent cx="2099310" cy="1729740"/>
            <wp:effectExtent l="0" t="0" r="0" b="3810"/>
            <wp:wrapSquare wrapText="bothSides"/>
            <wp:docPr id="52" name="Picture 5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 email&#10;&#10;Description automatically generated"/>
                    <pic:cNvPicPr/>
                  </pic:nvPicPr>
                  <pic:blipFill>
                    <a:blip r:embed="rId43"/>
                    <a:stretch>
                      <a:fillRect/>
                    </a:stretch>
                  </pic:blipFill>
                  <pic:spPr>
                    <a:xfrm>
                      <a:off x="0" y="0"/>
                      <a:ext cx="2099310" cy="1729740"/>
                    </a:xfrm>
                    <a:prstGeom prst="rect">
                      <a:avLst/>
                    </a:prstGeom>
                  </pic:spPr>
                </pic:pic>
              </a:graphicData>
            </a:graphic>
            <wp14:sizeRelH relativeFrom="margin">
              <wp14:pctWidth>0</wp14:pctWidth>
            </wp14:sizeRelH>
            <wp14:sizeRelV relativeFrom="margin">
              <wp14:pctHeight>0</wp14:pctHeight>
            </wp14:sizeRelV>
          </wp:anchor>
        </w:drawing>
      </w:r>
      <w:r w:rsidR="00D44E30">
        <w:rPr>
          <w:rFonts w:ascii="Verdana" w:hAnsi="Verdana"/>
        </w:rPr>
        <w:t xml:space="preserve">In the </w:t>
      </w:r>
      <w:r>
        <w:rPr>
          <w:rFonts w:ascii="Verdana" w:hAnsi="Verdana"/>
        </w:rPr>
        <w:t>Classify Raster</w:t>
      </w:r>
      <w:r w:rsidR="00D44E30">
        <w:rPr>
          <w:rFonts w:ascii="Verdana" w:hAnsi="Verdana"/>
        </w:rPr>
        <w:t xml:space="preserve"> window, set Input Raster as “Landsat8_Fairbanks_AL.tif”.</w:t>
      </w:r>
    </w:p>
    <w:p w14:paraId="5EAA6A0F" w14:textId="52C6F19E" w:rsidR="00D44E30" w:rsidRDefault="00D44E30" w:rsidP="00D44E30">
      <w:pPr>
        <w:numPr>
          <w:ilvl w:val="0"/>
          <w:numId w:val="8"/>
        </w:numPr>
        <w:rPr>
          <w:rFonts w:ascii="Verdana" w:hAnsi="Verdana"/>
        </w:rPr>
      </w:pPr>
      <w:r>
        <w:rPr>
          <w:rFonts w:ascii="Verdana" w:hAnsi="Verdana"/>
        </w:rPr>
        <w:t xml:space="preserve">Set Input </w:t>
      </w:r>
      <w:r w:rsidR="00C72561">
        <w:rPr>
          <w:rFonts w:ascii="Verdana" w:hAnsi="Verdana"/>
        </w:rPr>
        <w:t>Classifier Definition File</w:t>
      </w:r>
      <w:r>
        <w:rPr>
          <w:rFonts w:ascii="Verdana" w:hAnsi="Verdana"/>
        </w:rPr>
        <w:t xml:space="preserve"> as “</w:t>
      </w:r>
      <w:r w:rsidR="00C72561">
        <w:rPr>
          <w:rFonts w:ascii="Verdana" w:hAnsi="Verdana"/>
        </w:rPr>
        <w:t>Landsat8_RandTree.ecd</w:t>
      </w:r>
      <w:r>
        <w:rPr>
          <w:rFonts w:ascii="Verdana" w:hAnsi="Verdana"/>
        </w:rPr>
        <w:t xml:space="preserve">”. </w:t>
      </w:r>
      <w:r w:rsidRPr="000C7193">
        <w:rPr>
          <w:rFonts w:ascii="Verdana" w:hAnsi="Verdana"/>
          <w:b/>
          <w:bCs/>
        </w:rPr>
        <w:t>Note,</w:t>
      </w:r>
      <w:r>
        <w:rPr>
          <w:rFonts w:ascii="Verdana" w:hAnsi="Verdana"/>
        </w:rPr>
        <w:t xml:space="preserve"> this is the file you created in </w:t>
      </w:r>
      <w:r w:rsidRPr="006A26DC">
        <w:rPr>
          <w:rFonts w:ascii="Verdana" w:hAnsi="Verdana"/>
          <w:b/>
          <w:bCs/>
        </w:rPr>
        <w:t xml:space="preserve">Step </w:t>
      </w:r>
      <w:r w:rsidR="00C72561" w:rsidRPr="006A26DC">
        <w:rPr>
          <w:rFonts w:ascii="Verdana" w:hAnsi="Verdana"/>
          <w:b/>
          <w:bCs/>
        </w:rPr>
        <w:t>4</w:t>
      </w:r>
      <w:r>
        <w:rPr>
          <w:rFonts w:ascii="Verdana" w:hAnsi="Verdana"/>
        </w:rPr>
        <w:t xml:space="preserve">. You may need to use the browse icon to locate it. </w:t>
      </w:r>
      <w:r w:rsidRPr="000C7193">
        <w:rPr>
          <w:rFonts w:ascii="Verdana" w:hAnsi="Verdana"/>
          <w:noProof/>
        </w:rPr>
        <w:drawing>
          <wp:inline distT="0" distB="0" distL="0" distR="0" wp14:anchorId="7DC98A59" wp14:editId="37CD66B4">
            <wp:extent cx="228620" cy="205758"/>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8620" cy="205758"/>
                    </a:xfrm>
                    <a:prstGeom prst="rect">
                      <a:avLst/>
                    </a:prstGeom>
                  </pic:spPr>
                </pic:pic>
              </a:graphicData>
            </a:graphic>
          </wp:inline>
        </w:drawing>
      </w:r>
    </w:p>
    <w:p w14:paraId="4AB3A388" w14:textId="7A16AEC7" w:rsidR="00D44E30" w:rsidRDefault="00D44E30" w:rsidP="00D44E30">
      <w:pPr>
        <w:numPr>
          <w:ilvl w:val="0"/>
          <w:numId w:val="8"/>
        </w:numPr>
        <w:rPr>
          <w:rFonts w:ascii="Verdana" w:hAnsi="Verdana"/>
        </w:rPr>
      </w:pPr>
      <w:r>
        <w:rPr>
          <w:rFonts w:ascii="Verdana" w:hAnsi="Verdana"/>
        </w:rPr>
        <w:t xml:space="preserve">Set the Output </w:t>
      </w:r>
      <w:r w:rsidR="00C72561">
        <w:rPr>
          <w:rFonts w:ascii="Verdana" w:hAnsi="Verdana"/>
        </w:rPr>
        <w:t>Classified Raster</w:t>
      </w:r>
      <w:r>
        <w:rPr>
          <w:rFonts w:ascii="Verdana" w:hAnsi="Verdana"/>
        </w:rPr>
        <w:t xml:space="preserve"> to “Landsat8_</w:t>
      </w:r>
      <w:r w:rsidR="00C72561">
        <w:rPr>
          <w:rFonts w:ascii="Verdana" w:hAnsi="Verdana"/>
        </w:rPr>
        <w:t>rf</w:t>
      </w:r>
      <w:r>
        <w:rPr>
          <w:rFonts w:ascii="Verdana" w:hAnsi="Verdana"/>
        </w:rPr>
        <w:t>.</w:t>
      </w:r>
      <w:r w:rsidR="00C72561">
        <w:rPr>
          <w:rFonts w:ascii="Verdana" w:hAnsi="Verdana"/>
        </w:rPr>
        <w:t>tif</w:t>
      </w:r>
      <w:r>
        <w:rPr>
          <w:rFonts w:ascii="Verdana" w:hAnsi="Verdana"/>
        </w:rPr>
        <w:t>”.</w:t>
      </w:r>
    </w:p>
    <w:p w14:paraId="68956954" w14:textId="1D33F8B3" w:rsidR="00D44E30" w:rsidRDefault="00D44E30" w:rsidP="00D44E30">
      <w:pPr>
        <w:numPr>
          <w:ilvl w:val="0"/>
          <w:numId w:val="8"/>
        </w:numPr>
        <w:rPr>
          <w:rFonts w:ascii="Verdana" w:hAnsi="Verdana"/>
        </w:rPr>
      </w:pPr>
      <w:r>
        <w:rPr>
          <w:rFonts w:ascii="Verdana" w:hAnsi="Verdana"/>
        </w:rPr>
        <w:t>You do not need to change others.</w:t>
      </w:r>
    </w:p>
    <w:p w14:paraId="46F69BF3" w14:textId="1ACB1DA5" w:rsidR="00D44E30" w:rsidRDefault="00D44E30" w:rsidP="00D44E30">
      <w:pPr>
        <w:numPr>
          <w:ilvl w:val="0"/>
          <w:numId w:val="8"/>
        </w:numPr>
        <w:rPr>
          <w:rFonts w:ascii="Verdana" w:hAnsi="Verdana"/>
        </w:rPr>
      </w:pPr>
      <w:r>
        <w:rPr>
          <w:rFonts w:ascii="Verdana" w:hAnsi="Verdana"/>
        </w:rPr>
        <w:t>Click on Run.</w:t>
      </w:r>
    </w:p>
    <w:p w14:paraId="35D6F1A1" w14:textId="77777777" w:rsidR="00C72561" w:rsidRDefault="00C72561" w:rsidP="00C72561">
      <w:pPr>
        <w:rPr>
          <w:rFonts w:ascii="Verdana" w:hAnsi="Verdana"/>
        </w:rPr>
      </w:pPr>
    </w:p>
    <w:p w14:paraId="56D9299D" w14:textId="4D3A42A6" w:rsidR="00C72561" w:rsidRDefault="00C72561" w:rsidP="00C72561">
      <w:pPr>
        <w:ind w:right="80"/>
        <w:rPr>
          <w:rFonts w:ascii="Verdana" w:hAnsi="Verdana"/>
        </w:rPr>
      </w:pPr>
      <w:r>
        <w:rPr>
          <w:rFonts w:ascii="Verdana" w:hAnsi="Verdana"/>
          <w:b/>
          <w:color w:val="7030A0"/>
        </w:rPr>
        <w:t xml:space="preserve">Deliverable </w:t>
      </w:r>
      <w:r w:rsidR="00DA7184">
        <w:rPr>
          <w:rFonts w:ascii="Verdana" w:hAnsi="Verdana"/>
          <w:b/>
          <w:color w:val="7030A0"/>
        </w:rPr>
        <w:t>3</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Screenshot your map showing random forest classified map.</w:t>
      </w:r>
      <w:r w:rsidRPr="00D0142B">
        <w:rPr>
          <w:rFonts w:ascii="Verdana" w:hAnsi="Verdana"/>
          <w:b/>
          <w:color w:val="000000" w:themeColor="text1"/>
        </w:rPr>
        <w:t xml:space="preserve"> </w:t>
      </w:r>
      <w:r w:rsidRPr="00D0142B">
        <w:rPr>
          <w:rFonts w:ascii="Verdana" w:hAnsi="Verdana"/>
        </w:rPr>
        <w:t>(5 Points)</w:t>
      </w:r>
    </w:p>
    <w:p w14:paraId="35F4538C" w14:textId="0EFA548E" w:rsidR="00D44E30" w:rsidRDefault="004B145A" w:rsidP="00232452">
      <w:pPr>
        <w:rPr>
          <w:rFonts w:ascii="Verdana" w:hAnsi="Verdana"/>
        </w:rPr>
      </w:pPr>
      <w:r>
        <w:rPr>
          <w:noProof/>
        </w:rPr>
        <w:drawing>
          <wp:inline distT="0" distB="0" distL="0" distR="0" wp14:anchorId="348A8847" wp14:editId="24444385">
            <wp:extent cx="3215244" cy="2221320"/>
            <wp:effectExtent l="0" t="0" r="4445" b="7620"/>
            <wp:docPr id="131961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9228" name=""/>
                    <pic:cNvPicPr/>
                  </pic:nvPicPr>
                  <pic:blipFill>
                    <a:blip r:embed="rId44"/>
                    <a:stretch>
                      <a:fillRect/>
                    </a:stretch>
                  </pic:blipFill>
                  <pic:spPr>
                    <a:xfrm>
                      <a:off x="0" y="0"/>
                      <a:ext cx="3222816" cy="2226551"/>
                    </a:xfrm>
                    <a:prstGeom prst="rect">
                      <a:avLst/>
                    </a:prstGeom>
                  </pic:spPr>
                </pic:pic>
              </a:graphicData>
            </a:graphic>
          </wp:inline>
        </w:drawing>
      </w:r>
    </w:p>
    <w:p w14:paraId="2622BDEB" w14:textId="5EFD5156" w:rsidR="00D44E30" w:rsidRDefault="00C72561" w:rsidP="00232452">
      <w:pPr>
        <w:rPr>
          <w:rFonts w:ascii="Verdana" w:hAnsi="Verdana"/>
        </w:rPr>
      </w:pPr>
      <w:r>
        <w:rPr>
          <w:rFonts w:ascii="Verdana" w:hAnsi="Verdana"/>
        </w:rPr>
        <w:t>Use same method to get the support vector classified map. Note, you need to set Input Classifier Definition File as “Landsat8_SuppVector.ecd” and the Output Classified Raster to “Landsat8_svm.tif”.</w:t>
      </w:r>
    </w:p>
    <w:p w14:paraId="34DE1DF3" w14:textId="482FC493" w:rsidR="00D44E30" w:rsidRDefault="00D44E30" w:rsidP="00232452">
      <w:pPr>
        <w:rPr>
          <w:rFonts w:ascii="Verdana" w:hAnsi="Verdana"/>
        </w:rPr>
      </w:pPr>
    </w:p>
    <w:p w14:paraId="632A356A" w14:textId="051C9299" w:rsidR="00C72561" w:rsidRDefault="00C72561" w:rsidP="00C72561">
      <w:pPr>
        <w:ind w:right="80"/>
        <w:rPr>
          <w:rFonts w:ascii="Verdana" w:hAnsi="Verdana"/>
        </w:rPr>
      </w:pPr>
      <w:r>
        <w:rPr>
          <w:rFonts w:ascii="Verdana" w:hAnsi="Verdana"/>
          <w:b/>
          <w:color w:val="7030A0"/>
        </w:rPr>
        <w:lastRenderedPageBreak/>
        <w:t xml:space="preserve">Deliverable </w:t>
      </w:r>
      <w:r w:rsidR="00DA7184">
        <w:rPr>
          <w:rFonts w:ascii="Verdana" w:hAnsi="Verdana"/>
          <w:b/>
          <w:color w:val="7030A0"/>
        </w:rPr>
        <w:t>4</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 xml:space="preserve">Screenshot your map showing support vector </w:t>
      </w:r>
      <w:r w:rsidR="00D54B94">
        <w:rPr>
          <w:rFonts w:ascii="Verdana" w:hAnsi="Verdana"/>
          <w:bCs/>
          <w:color w:val="000000" w:themeColor="text1"/>
        </w:rPr>
        <w:t xml:space="preserve">machine </w:t>
      </w:r>
      <w:r>
        <w:rPr>
          <w:rFonts w:ascii="Verdana" w:hAnsi="Verdana"/>
          <w:bCs/>
          <w:color w:val="000000" w:themeColor="text1"/>
        </w:rPr>
        <w:t>classified map.</w:t>
      </w:r>
      <w:r w:rsidRPr="00D0142B">
        <w:rPr>
          <w:rFonts w:ascii="Verdana" w:hAnsi="Verdana"/>
          <w:b/>
          <w:color w:val="000000" w:themeColor="text1"/>
        </w:rPr>
        <w:t xml:space="preserve"> </w:t>
      </w:r>
      <w:r w:rsidRPr="00D0142B">
        <w:rPr>
          <w:rFonts w:ascii="Verdana" w:hAnsi="Verdana"/>
        </w:rPr>
        <w:t>(5 Points)</w:t>
      </w:r>
    </w:p>
    <w:p w14:paraId="6B951850" w14:textId="51D297E4" w:rsidR="00D44E30" w:rsidRDefault="00D44E30" w:rsidP="00232452">
      <w:pPr>
        <w:rPr>
          <w:rFonts w:ascii="Verdana" w:hAnsi="Verdana"/>
        </w:rPr>
      </w:pPr>
    </w:p>
    <w:p w14:paraId="1719F626" w14:textId="40581625" w:rsidR="00D44E30" w:rsidRDefault="004B145A" w:rsidP="00232452">
      <w:pPr>
        <w:rPr>
          <w:rFonts w:ascii="Verdana" w:hAnsi="Verdana"/>
        </w:rPr>
      </w:pPr>
      <w:r>
        <w:rPr>
          <w:noProof/>
        </w:rPr>
        <w:drawing>
          <wp:inline distT="0" distB="0" distL="0" distR="0" wp14:anchorId="0E565A98" wp14:editId="27FB97F4">
            <wp:extent cx="3396343" cy="2306950"/>
            <wp:effectExtent l="0" t="0" r="0" b="0"/>
            <wp:docPr id="237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1455" name=""/>
                    <pic:cNvPicPr/>
                  </pic:nvPicPr>
                  <pic:blipFill>
                    <a:blip r:embed="rId45"/>
                    <a:stretch>
                      <a:fillRect/>
                    </a:stretch>
                  </pic:blipFill>
                  <pic:spPr>
                    <a:xfrm>
                      <a:off x="0" y="0"/>
                      <a:ext cx="3402328" cy="2311015"/>
                    </a:xfrm>
                    <a:prstGeom prst="rect">
                      <a:avLst/>
                    </a:prstGeom>
                  </pic:spPr>
                </pic:pic>
              </a:graphicData>
            </a:graphic>
          </wp:inline>
        </w:drawing>
      </w:r>
    </w:p>
    <w:p w14:paraId="643ECCA7" w14:textId="3937AD19" w:rsidR="00AE400A" w:rsidRDefault="00AE400A" w:rsidP="00AE400A">
      <w:pPr>
        <w:outlineLvl w:val="0"/>
        <w:rPr>
          <w:rFonts w:ascii="Verdana" w:hAnsi="Verdana"/>
          <w:b/>
        </w:rPr>
      </w:pPr>
      <w:r w:rsidRPr="00232452">
        <w:rPr>
          <w:rFonts w:ascii="Verdana" w:hAnsi="Verdana"/>
          <w:b/>
        </w:rPr>
        <w:t xml:space="preserve">Step </w:t>
      </w:r>
      <w:r>
        <w:rPr>
          <w:rFonts w:ascii="Verdana" w:hAnsi="Verdana"/>
          <w:b/>
        </w:rPr>
        <w:t xml:space="preserve">6. Assess the </w:t>
      </w:r>
      <w:r w:rsidR="003B2ABC">
        <w:rPr>
          <w:rFonts w:ascii="Verdana" w:hAnsi="Verdana"/>
          <w:b/>
        </w:rPr>
        <w:t>C</w:t>
      </w:r>
      <w:r>
        <w:rPr>
          <w:rFonts w:ascii="Verdana" w:hAnsi="Verdana"/>
          <w:b/>
        </w:rPr>
        <w:t xml:space="preserve">lassification </w:t>
      </w:r>
      <w:r w:rsidR="003B2ABC">
        <w:rPr>
          <w:rFonts w:ascii="Verdana" w:hAnsi="Verdana"/>
          <w:b/>
        </w:rPr>
        <w:t>R</w:t>
      </w:r>
      <w:r>
        <w:rPr>
          <w:rFonts w:ascii="Verdana" w:hAnsi="Verdana"/>
          <w:b/>
        </w:rPr>
        <w:t>esult</w:t>
      </w:r>
      <w:r w:rsidR="003B2ABC">
        <w:rPr>
          <w:rFonts w:ascii="Verdana" w:hAnsi="Verdana"/>
          <w:b/>
        </w:rPr>
        <w:t>s</w:t>
      </w:r>
    </w:p>
    <w:p w14:paraId="72E0874B" w14:textId="3397DE7A" w:rsidR="00AE400A" w:rsidRDefault="00AE400A" w:rsidP="002D73D2">
      <w:r w:rsidRPr="00232452">
        <w:t xml:space="preserve"> </w:t>
      </w:r>
    </w:p>
    <w:p w14:paraId="055F8057" w14:textId="72039CE0" w:rsidR="00D44E30" w:rsidRDefault="00C12381" w:rsidP="00232452">
      <w:pPr>
        <w:rPr>
          <w:rFonts w:ascii="Verdana" w:hAnsi="Verdana"/>
        </w:rPr>
      </w:pPr>
      <w:r>
        <w:rPr>
          <w:rFonts w:ascii="Verdana" w:hAnsi="Verdana"/>
        </w:rPr>
        <w:t>You will first compare the results from random forest and support vector classification methods</w:t>
      </w:r>
      <w:r w:rsidR="00DD6235">
        <w:rPr>
          <w:rFonts w:ascii="Verdana" w:hAnsi="Verdana"/>
        </w:rPr>
        <w:t>.</w:t>
      </w:r>
    </w:p>
    <w:p w14:paraId="0FA62FF2" w14:textId="758A000C" w:rsidR="00C10999" w:rsidRDefault="00C10999" w:rsidP="00232452">
      <w:pPr>
        <w:rPr>
          <w:rFonts w:ascii="Verdana" w:hAnsi="Verdana"/>
        </w:rPr>
      </w:pPr>
    </w:p>
    <w:p w14:paraId="0B8696A5" w14:textId="77777777" w:rsidR="00C10999" w:rsidRDefault="00C10999" w:rsidP="00C10999">
      <w:pPr>
        <w:numPr>
          <w:ilvl w:val="0"/>
          <w:numId w:val="8"/>
        </w:numPr>
        <w:rPr>
          <w:rFonts w:ascii="Verdana" w:hAnsi="Verdana"/>
        </w:rPr>
      </w:pPr>
      <w:r>
        <w:rPr>
          <w:rFonts w:ascii="Verdana" w:hAnsi="Verdana"/>
        </w:rPr>
        <w:t>Navigate to Analysis Tab, click on Tools.</w:t>
      </w:r>
    </w:p>
    <w:p w14:paraId="454DF60F" w14:textId="27B00938" w:rsidR="00C10999" w:rsidRDefault="00C10999" w:rsidP="00C10999">
      <w:pPr>
        <w:numPr>
          <w:ilvl w:val="0"/>
          <w:numId w:val="8"/>
        </w:numPr>
        <w:rPr>
          <w:rFonts w:ascii="Verdana" w:hAnsi="Verdana"/>
        </w:rPr>
      </w:pPr>
      <w:r>
        <w:rPr>
          <w:rFonts w:ascii="Verdana" w:hAnsi="Verdana"/>
        </w:rPr>
        <w:t>In the Geoprocessing window, expand Image Analyst Tools, followed by Multidimensional Analysis.</w:t>
      </w:r>
    </w:p>
    <w:p w14:paraId="275E6849" w14:textId="7CC064C7" w:rsidR="00C10999" w:rsidRDefault="00C10999" w:rsidP="00C10999">
      <w:pPr>
        <w:numPr>
          <w:ilvl w:val="0"/>
          <w:numId w:val="8"/>
        </w:numPr>
        <w:rPr>
          <w:rFonts w:ascii="Verdana" w:hAnsi="Verdana"/>
        </w:rPr>
      </w:pPr>
      <w:r>
        <w:rPr>
          <w:rFonts w:ascii="Verdana" w:hAnsi="Verdana"/>
        </w:rPr>
        <w:t>Click on Summarize Categorical Raster.</w:t>
      </w:r>
    </w:p>
    <w:p w14:paraId="6608DAFC" w14:textId="1BBDB05C" w:rsidR="00C10999" w:rsidRDefault="00974EA3" w:rsidP="00C10999">
      <w:pPr>
        <w:numPr>
          <w:ilvl w:val="0"/>
          <w:numId w:val="8"/>
        </w:numPr>
        <w:rPr>
          <w:rFonts w:ascii="Verdana" w:hAnsi="Verdana"/>
        </w:rPr>
      </w:pPr>
      <w:r>
        <w:rPr>
          <w:rFonts w:ascii="Verdana" w:hAnsi="Verdana"/>
        </w:rPr>
        <w:t>In the Summarize Categorical Raster window, set Input Categorical Raster as “Landsat8_rf.tif”. Set Output Summary Table as “</w:t>
      </w:r>
      <w:proofErr w:type="spellStart"/>
      <w:r>
        <w:rPr>
          <w:rFonts w:ascii="Verdana" w:hAnsi="Verdana"/>
        </w:rPr>
        <w:t>rf_Summarize</w:t>
      </w:r>
      <w:proofErr w:type="spellEnd"/>
      <w:r>
        <w:rPr>
          <w:rFonts w:ascii="Verdana" w:hAnsi="Verdana"/>
        </w:rPr>
        <w:t>”.</w:t>
      </w:r>
    </w:p>
    <w:p w14:paraId="57236CAC" w14:textId="291AD5FC" w:rsidR="00974EA3" w:rsidRDefault="00974EA3" w:rsidP="00C10999">
      <w:pPr>
        <w:numPr>
          <w:ilvl w:val="0"/>
          <w:numId w:val="8"/>
        </w:numPr>
        <w:rPr>
          <w:rFonts w:ascii="Verdana" w:hAnsi="Verdana"/>
        </w:rPr>
      </w:pPr>
      <w:r>
        <w:rPr>
          <w:rFonts w:ascii="Verdana" w:hAnsi="Verdana"/>
        </w:rPr>
        <w:t>You do not need to change others.</w:t>
      </w:r>
    </w:p>
    <w:p w14:paraId="058FEECE" w14:textId="2C81A993" w:rsidR="00974EA3" w:rsidRDefault="00974EA3" w:rsidP="00C10999">
      <w:pPr>
        <w:numPr>
          <w:ilvl w:val="0"/>
          <w:numId w:val="8"/>
        </w:numPr>
        <w:rPr>
          <w:rFonts w:ascii="Verdana" w:hAnsi="Verdana"/>
        </w:rPr>
      </w:pPr>
      <w:r>
        <w:rPr>
          <w:rFonts w:ascii="Verdana" w:hAnsi="Verdana"/>
        </w:rPr>
        <w:t>Click on Run.</w:t>
      </w:r>
    </w:p>
    <w:p w14:paraId="055332FD" w14:textId="63D7CB6E" w:rsidR="00974EA3" w:rsidRDefault="00974EA3" w:rsidP="00974EA3">
      <w:pPr>
        <w:rPr>
          <w:rFonts w:ascii="Verdana" w:hAnsi="Verdana"/>
        </w:rPr>
      </w:pPr>
    </w:p>
    <w:p w14:paraId="68A42BA7" w14:textId="56CD544B" w:rsidR="00974EA3" w:rsidRDefault="00974EA3" w:rsidP="00974EA3">
      <w:pPr>
        <w:rPr>
          <w:rFonts w:ascii="Verdana" w:hAnsi="Verdana"/>
        </w:rPr>
      </w:pPr>
      <w:r>
        <w:rPr>
          <w:rFonts w:ascii="Verdana" w:hAnsi="Verdana"/>
        </w:rPr>
        <w:t xml:space="preserve">The </w:t>
      </w:r>
      <w:proofErr w:type="spellStart"/>
      <w:r>
        <w:rPr>
          <w:rFonts w:ascii="Verdana" w:hAnsi="Verdana"/>
        </w:rPr>
        <w:t>rf_Summarize</w:t>
      </w:r>
      <w:proofErr w:type="spellEnd"/>
      <w:r>
        <w:rPr>
          <w:rFonts w:ascii="Verdana" w:hAnsi="Verdana"/>
        </w:rPr>
        <w:t xml:space="preserve"> table should be added to the Contents Pane. Use the same method to generate </w:t>
      </w:r>
      <w:proofErr w:type="spellStart"/>
      <w:r>
        <w:rPr>
          <w:rFonts w:ascii="Verdana" w:hAnsi="Verdana"/>
        </w:rPr>
        <w:t>svm_Summarize</w:t>
      </w:r>
      <w:proofErr w:type="spellEnd"/>
      <w:r>
        <w:rPr>
          <w:rFonts w:ascii="Verdana" w:hAnsi="Verdana"/>
        </w:rPr>
        <w:t xml:space="preserve"> table for Landsat8_svm.tif. These tables record the number of pixels for each class</w:t>
      </w:r>
      <w:r w:rsidR="00BF1AB7">
        <w:rPr>
          <w:rFonts w:ascii="Verdana" w:hAnsi="Verdana"/>
        </w:rPr>
        <w:t xml:space="preserve">. </w:t>
      </w:r>
    </w:p>
    <w:p w14:paraId="1E2794DE" w14:textId="77777777" w:rsidR="00BF1AB7" w:rsidRDefault="00BF1AB7" w:rsidP="00974EA3">
      <w:pPr>
        <w:rPr>
          <w:rFonts w:ascii="Verdana" w:hAnsi="Verdana"/>
        </w:rPr>
      </w:pPr>
    </w:p>
    <w:p w14:paraId="79E26348" w14:textId="4E6D134D" w:rsidR="00974EA3" w:rsidRDefault="00BF1AB7" w:rsidP="00974EA3">
      <w:pPr>
        <w:numPr>
          <w:ilvl w:val="0"/>
          <w:numId w:val="8"/>
        </w:numPr>
        <w:rPr>
          <w:rFonts w:ascii="Verdana" w:hAnsi="Verdana"/>
        </w:rPr>
      </w:pPr>
      <w:r w:rsidRPr="00BF1AB7">
        <w:rPr>
          <w:rFonts w:ascii="Verdana" w:hAnsi="Verdana"/>
        </w:rPr>
        <w:t xml:space="preserve">Right-click on </w:t>
      </w:r>
      <w:proofErr w:type="spellStart"/>
      <w:r w:rsidRPr="00BF1AB7">
        <w:rPr>
          <w:rFonts w:ascii="Verdana" w:hAnsi="Verdana"/>
        </w:rPr>
        <w:t>rf_Summarize</w:t>
      </w:r>
      <w:proofErr w:type="spellEnd"/>
      <w:r w:rsidRPr="00BF1AB7">
        <w:rPr>
          <w:rFonts w:ascii="Verdana" w:hAnsi="Verdana"/>
        </w:rPr>
        <w:t xml:space="preserve"> table</w:t>
      </w:r>
      <w:r>
        <w:rPr>
          <w:rFonts w:ascii="Verdana" w:hAnsi="Verdana"/>
        </w:rPr>
        <w:t xml:space="preserve">, in the drop-down menu, select Open. </w:t>
      </w:r>
    </w:p>
    <w:p w14:paraId="498A40C5" w14:textId="57E3B090" w:rsidR="00BF1AB7" w:rsidRDefault="00BF1AB7" w:rsidP="00BF1AB7">
      <w:pPr>
        <w:rPr>
          <w:rFonts w:ascii="Verdana" w:hAnsi="Verdana"/>
        </w:rPr>
      </w:pPr>
    </w:p>
    <w:p w14:paraId="521F5888" w14:textId="3FE316FA" w:rsidR="00BF1AB7" w:rsidRDefault="00BF1AB7" w:rsidP="004B145A">
      <w:pPr>
        <w:pStyle w:val="Style1"/>
        <w:rPr>
          <w:rFonts w:eastAsia="SimSun"/>
          <w:lang w:eastAsia="zh-CN"/>
        </w:rPr>
      </w:pPr>
      <w:r w:rsidRPr="00615194">
        <w:rPr>
          <w:color w:val="7030A0"/>
        </w:rPr>
        <w:t xml:space="preserve">Question </w:t>
      </w:r>
      <w:r>
        <w:rPr>
          <w:color w:val="7030A0"/>
        </w:rPr>
        <w:t>2</w:t>
      </w:r>
      <w:r w:rsidRPr="00615194">
        <w:rPr>
          <w:color w:val="7030A0"/>
        </w:rPr>
        <w:t>.</w:t>
      </w:r>
      <w:r w:rsidRPr="00615194">
        <w:t xml:space="preserve"> </w:t>
      </w:r>
      <w:r>
        <w:t xml:space="preserve">What </w:t>
      </w:r>
      <w:r w:rsidR="006A26DC">
        <w:t>is</w:t>
      </w:r>
      <w:r>
        <w:t xml:space="preserve"> the number of pixels for water, developed, and vegetation, respectively?</w:t>
      </w:r>
      <w:r w:rsidRPr="00615194">
        <w:t xml:space="preserve"> (</w:t>
      </w:r>
      <w:r w:rsidR="005E5E57">
        <w:t>5</w:t>
      </w:r>
      <w:r w:rsidRPr="00615194">
        <w:t xml:space="preserve"> Points)</w:t>
      </w:r>
    </w:p>
    <w:p w14:paraId="6A4A16D1" w14:textId="749FC82F" w:rsidR="004B145A" w:rsidRPr="004B145A" w:rsidRDefault="004B145A" w:rsidP="00BF1AB7">
      <w:pPr>
        <w:rPr>
          <w:rFonts w:ascii="Verdana" w:eastAsia="SimSun" w:hAnsi="Verdana"/>
          <w:bCs/>
          <w:lang w:eastAsia="zh-CN"/>
        </w:rPr>
      </w:pPr>
      <w:r>
        <w:rPr>
          <w:noProof/>
        </w:rPr>
        <w:drawing>
          <wp:inline distT="0" distB="0" distL="0" distR="0" wp14:anchorId="30CFB108" wp14:editId="2AC7406C">
            <wp:extent cx="3495238" cy="923810"/>
            <wp:effectExtent l="0" t="0" r="0" b="0"/>
            <wp:docPr id="71018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82946" name=""/>
                    <pic:cNvPicPr/>
                  </pic:nvPicPr>
                  <pic:blipFill>
                    <a:blip r:embed="rId46"/>
                    <a:stretch>
                      <a:fillRect/>
                    </a:stretch>
                  </pic:blipFill>
                  <pic:spPr>
                    <a:xfrm>
                      <a:off x="0" y="0"/>
                      <a:ext cx="3495238" cy="923810"/>
                    </a:xfrm>
                    <a:prstGeom prst="rect">
                      <a:avLst/>
                    </a:prstGeom>
                  </pic:spPr>
                </pic:pic>
              </a:graphicData>
            </a:graphic>
          </wp:inline>
        </w:drawing>
      </w:r>
    </w:p>
    <w:p w14:paraId="54F96CD6" w14:textId="3182B41A" w:rsidR="00BF1AB7" w:rsidRDefault="00BF1AB7" w:rsidP="00BF1AB7">
      <w:pPr>
        <w:rPr>
          <w:rFonts w:ascii="Verdana" w:hAnsi="Verdana"/>
        </w:rPr>
      </w:pPr>
    </w:p>
    <w:p w14:paraId="7E441ABD" w14:textId="3927777B" w:rsidR="00BF1AB7" w:rsidRPr="00BF1AB7" w:rsidRDefault="00BF1AB7" w:rsidP="00BF1AB7">
      <w:pPr>
        <w:rPr>
          <w:rFonts w:ascii="Verdana" w:hAnsi="Verdana"/>
        </w:rPr>
      </w:pPr>
      <w:r>
        <w:rPr>
          <w:rFonts w:ascii="Verdana" w:hAnsi="Verdana"/>
        </w:rPr>
        <w:t xml:space="preserve">Use the same method to open the </w:t>
      </w:r>
      <w:proofErr w:type="spellStart"/>
      <w:r>
        <w:rPr>
          <w:rFonts w:ascii="Verdana" w:hAnsi="Verdana"/>
        </w:rPr>
        <w:t>svm_Summarize</w:t>
      </w:r>
      <w:proofErr w:type="spellEnd"/>
      <w:r>
        <w:rPr>
          <w:rFonts w:ascii="Verdana" w:hAnsi="Verdana"/>
        </w:rPr>
        <w:t xml:space="preserve"> table. </w:t>
      </w:r>
    </w:p>
    <w:p w14:paraId="2AF3F661" w14:textId="77777777" w:rsidR="00974EA3" w:rsidRDefault="00974EA3" w:rsidP="00974EA3">
      <w:pPr>
        <w:rPr>
          <w:rFonts w:ascii="Verdana" w:hAnsi="Verdana"/>
        </w:rPr>
      </w:pPr>
    </w:p>
    <w:p w14:paraId="65CEDFCF" w14:textId="328ED37C" w:rsidR="00BF1AB7" w:rsidRPr="00D54B94" w:rsidRDefault="00BF1AB7" w:rsidP="004B145A">
      <w:pPr>
        <w:pStyle w:val="Style1"/>
        <w:rPr>
          <w:rFonts w:eastAsia="SimSun"/>
          <w:lang w:eastAsia="zh-CN"/>
        </w:rPr>
      </w:pPr>
      <w:r w:rsidRPr="00615194">
        <w:rPr>
          <w:color w:val="7030A0"/>
        </w:rPr>
        <w:lastRenderedPageBreak/>
        <w:t xml:space="preserve">Question </w:t>
      </w:r>
      <w:r>
        <w:rPr>
          <w:color w:val="7030A0"/>
        </w:rPr>
        <w:t>3</w:t>
      </w:r>
      <w:r w:rsidRPr="00615194">
        <w:rPr>
          <w:color w:val="7030A0"/>
        </w:rPr>
        <w:t>.</w:t>
      </w:r>
      <w:r w:rsidRPr="00615194">
        <w:t xml:space="preserve"> </w:t>
      </w:r>
      <w:r>
        <w:t xml:space="preserve">What </w:t>
      </w:r>
      <w:r w:rsidR="006A26DC">
        <w:t>is</w:t>
      </w:r>
      <w:r>
        <w:t xml:space="preserve"> the number of pixels for water, developed, and vegetation, respectively?</w:t>
      </w:r>
      <w:r w:rsidRPr="00615194">
        <w:t xml:space="preserve"> </w:t>
      </w:r>
      <w:r w:rsidR="006A26DC">
        <w:t xml:space="preserve">Which class </w:t>
      </w:r>
      <w:proofErr w:type="gramStart"/>
      <w:r w:rsidR="006A26DC">
        <w:t>show</w:t>
      </w:r>
      <w:proofErr w:type="gramEnd"/>
      <w:r w:rsidR="006A26DC">
        <w:t xml:space="preserve"> most difference compared to</w:t>
      </w:r>
      <w:r w:rsidR="00712142">
        <w:t xml:space="preserve"> that from random forest classification </w:t>
      </w:r>
      <w:r w:rsidRPr="00615194">
        <w:t>(</w:t>
      </w:r>
      <w:r w:rsidR="005E5E57">
        <w:t>5</w:t>
      </w:r>
      <w:r w:rsidRPr="00615194">
        <w:t xml:space="preserve"> Points)</w:t>
      </w:r>
    </w:p>
    <w:p w14:paraId="4AD01AD8" w14:textId="13BEB828" w:rsidR="00DD6235" w:rsidRDefault="004B145A" w:rsidP="00232452">
      <w:pPr>
        <w:rPr>
          <w:rFonts w:ascii="Verdana" w:eastAsia="SimSun" w:hAnsi="Verdana"/>
          <w:lang w:eastAsia="zh-CN"/>
        </w:rPr>
      </w:pPr>
      <w:r>
        <w:rPr>
          <w:noProof/>
        </w:rPr>
        <w:drawing>
          <wp:inline distT="0" distB="0" distL="0" distR="0" wp14:anchorId="16AB8464" wp14:editId="4D02AA19">
            <wp:extent cx="3219048" cy="1190476"/>
            <wp:effectExtent l="0" t="0" r="635" b="0"/>
            <wp:docPr id="102342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22139" name=""/>
                    <pic:cNvPicPr/>
                  </pic:nvPicPr>
                  <pic:blipFill>
                    <a:blip r:embed="rId47"/>
                    <a:stretch>
                      <a:fillRect/>
                    </a:stretch>
                  </pic:blipFill>
                  <pic:spPr>
                    <a:xfrm>
                      <a:off x="0" y="0"/>
                      <a:ext cx="3219048" cy="1190476"/>
                    </a:xfrm>
                    <a:prstGeom prst="rect">
                      <a:avLst/>
                    </a:prstGeom>
                  </pic:spPr>
                </pic:pic>
              </a:graphicData>
            </a:graphic>
          </wp:inline>
        </w:drawing>
      </w:r>
    </w:p>
    <w:p w14:paraId="779BE129" w14:textId="4C95C71D" w:rsidR="004B145A" w:rsidRPr="004B145A" w:rsidRDefault="004B145A" w:rsidP="00232452">
      <w:pPr>
        <w:rPr>
          <w:rFonts w:ascii="Verdana" w:eastAsia="SimSun" w:hAnsi="Verdana"/>
          <w:color w:val="EE0000"/>
          <w:lang w:eastAsia="zh-CN"/>
        </w:rPr>
      </w:pPr>
      <w:r w:rsidRPr="004B145A">
        <w:rPr>
          <w:rFonts w:ascii="Verdana" w:eastAsia="SimSun" w:hAnsi="Verdana" w:hint="eastAsia"/>
          <w:color w:val="EE0000"/>
          <w:lang w:eastAsia="zh-CN"/>
        </w:rPr>
        <w:t>developed</w:t>
      </w:r>
    </w:p>
    <w:p w14:paraId="752D843C" w14:textId="45BD23E4" w:rsidR="00DD6235" w:rsidRDefault="00DF3811" w:rsidP="00232452">
      <w:pPr>
        <w:rPr>
          <w:rFonts w:ascii="Verdana" w:hAnsi="Verdana"/>
        </w:rPr>
      </w:pPr>
      <w:r>
        <w:rPr>
          <w:rFonts w:ascii="Verdana" w:hAnsi="Verdana"/>
        </w:rPr>
        <w:t>Now</w:t>
      </w:r>
      <w:r w:rsidR="00DD6235">
        <w:rPr>
          <w:rFonts w:ascii="Verdana" w:hAnsi="Verdana"/>
        </w:rPr>
        <w:t xml:space="preserve">, you will visually compare results from random forest and support vector </w:t>
      </w:r>
      <w:r>
        <w:rPr>
          <w:rFonts w:ascii="Verdana" w:hAnsi="Verdana"/>
        </w:rPr>
        <w:t xml:space="preserve">machine </w:t>
      </w:r>
      <w:r w:rsidR="00DD6235">
        <w:rPr>
          <w:rFonts w:ascii="Verdana" w:hAnsi="Verdana"/>
        </w:rPr>
        <w:t xml:space="preserve">classification methods with </w:t>
      </w:r>
      <w:r w:rsidR="006A26DC">
        <w:rPr>
          <w:rFonts w:ascii="Verdana" w:hAnsi="Verdana"/>
        </w:rPr>
        <w:t xml:space="preserve">the </w:t>
      </w:r>
      <w:r w:rsidR="00DD6235">
        <w:rPr>
          <w:rFonts w:ascii="Verdana" w:hAnsi="Verdana"/>
        </w:rPr>
        <w:t>Imagery base map.</w:t>
      </w:r>
    </w:p>
    <w:p w14:paraId="2C0B6AF8" w14:textId="4D137D2A" w:rsidR="00C12381" w:rsidRDefault="00C12381" w:rsidP="00232452">
      <w:pPr>
        <w:rPr>
          <w:rFonts w:ascii="Verdana" w:hAnsi="Verdana"/>
        </w:rPr>
      </w:pPr>
    </w:p>
    <w:p w14:paraId="1AEB0013" w14:textId="3D3FE6CA" w:rsidR="00834AFD" w:rsidRPr="00834AFD" w:rsidRDefault="00DF3811" w:rsidP="00834AFD">
      <w:pPr>
        <w:numPr>
          <w:ilvl w:val="0"/>
          <w:numId w:val="8"/>
        </w:numPr>
        <w:rPr>
          <w:rFonts w:ascii="Verdana" w:hAnsi="Verdana"/>
        </w:rPr>
      </w:pPr>
      <w:r>
        <w:rPr>
          <w:rFonts w:ascii="Verdana" w:hAnsi="Verdana"/>
        </w:rPr>
        <w:t xml:space="preserve">Close the two tables. </w:t>
      </w:r>
      <w:r w:rsidR="00834AFD">
        <w:rPr>
          <w:rFonts w:ascii="Verdana" w:hAnsi="Verdana"/>
        </w:rPr>
        <w:t xml:space="preserve">Turn off the </w:t>
      </w:r>
      <w:r w:rsidR="00834AFD" w:rsidRPr="00412AFC">
        <w:rPr>
          <w:rFonts w:ascii="Verdana" w:hAnsi="Verdana"/>
          <w:b/>
          <w:bCs/>
          <w:color w:val="0070C0"/>
        </w:rPr>
        <w:t>Landsat8_Fairbanks_AL.tif</w:t>
      </w:r>
      <w:r w:rsidR="00834AFD">
        <w:rPr>
          <w:rFonts w:ascii="Verdana" w:hAnsi="Verdana"/>
        </w:rPr>
        <w:t xml:space="preserve"> and </w:t>
      </w:r>
      <w:proofErr w:type="spellStart"/>
      <w:r w:rsidR="00834AFD">
        <w:rPr>
          <w:rFonts w:ascii="Verdana" w:eastAsia="SimSun" w:hAnsi="Verdana" w:hint="eastAsia"/>
          <w:lang w:eastAsia="zh-CN"/>
        </w:rPr>
        <w:t>Landsat</w:t>
      </w:r>
      <w:r w:rsidR="00834AFD">
        <w:rPr>
          <w:rFonts w:ascii="Verdana" w:eastAsia="SimSun" w:hAnsi="Verdana"/>
          <w:lang w:eastAsia="zh-CN"/>
        </w:rPr>
        <w:t>_svm.tif</w:t>
      </w:r>
      <w:proofErr w:type="spellEnd"/>
      <w:r w:rsidR="00834AFD">
        <w:rPr>
          <w:rFonts w:ascii="Verdana" w:eastAsia="SimSun" w:hAnsi="Verdana"/>
          <w:lang w:eastAsia="zh-CN"/>
        </w:rPr>
        <w:t xml:space="preserve"> in the Contents pane.</w:t>
      </w:r>
    </w:p>
    <w:p w14:paraId="0A1D4DB5" w14:textId="333FB3B5" w:rsidR="001541DF" w:rsidRPr="004E56BE" w:rsidRDefault="00834AFD" w:rsidP="001541DF">
      <w:pPr>
        <w:numPr>
          <w:ilvl w:val="0"/>
          <w:numId w:val="8"/>
        </w:numPr>
        <w:rPr>
          <w:rFonts w:ascii="Verdana" w:hAnsi="Verdana"/>
        </w:rPr>
      </w:pPr>
      <w:r>
        <w:rPr>
          <w:rFonts w:ascii="Verdana" w:eastAsia="SimSun" w:hAnsi="Verdana"/>
          <w:lang w:eastAsia="zh-CN"/>
        </w:rPr>
        <w:t xml:space="preserve">Highlight the </w:t>
      </w:r>
      <w:proofErr w:type="spellStart"/>
      <w:r>
        <w:rPr>
          <w:rFonts w:ascii="Verdana" w:eastAsia="SimSun" w:hAnsi="Verdana" w:hint="eastAsia"/>
          <w:lang w:eastAsia="zh-CN"/>
        </w:rPr>
        <w:t>Landsat</w:t>
      </w:r>
      <w:r>
        <w:rPr>
          <w:rFonts w:ascii="Verdana" w:eastAsia="SimSun" w:hAnsi="Verdana"/>
          <w:lang w:eastAsia="zh-CN"/>
        </w:rPr>
        <w:t>_rf.tif</w:t>
      </w:r>
      <w:proofErr w:type="spellEnd"/>
      <w:r>
        <w:rPr>
          <w:rFonts w:ascii="Verdana" w:eastAsia="SimSun" w:hAnsi="Verdana"/>
          <w:lang w:eastAsia="zh-CN"/>
        </w:rPr>
        <w:t xml:space="preserve"> layer. Navigate to Raster Layer Tab, click on </w:t>
      </w:r>
      <w:r w:rsidR="001541DF">
        <w:rPr>
          <w:rFonts w:ascii="Verdana" w:eastAsia="SimSun" w:hAnsi="Verdana"/>
          <w:lang w:eastAsia="zh-CN"/>
        </w:rPr>
        <w:t>Swipe.</w:t>
      </w:r>
    </w:p>
    <w:p w14:paraId="05B91B1C" w14:textId="5521D911" w:rsidR="004E56BE" w:rsidRPr="001541DF" w:rsidRDefault="004E56BE" w:rsidP="004E56BE">
      <w:pPr>
        <w:ind w:left="720"/>
        <w:rPr>
          <w:rFonts w:ascii="Verdana" w:hAnsi="Verdana"/>
        </w:rPr>
      </w:pPr>
      <w:r>
        <w:rPr>
          <w:noProof/>
        </w:rPr>
        <w:drawing>
          <wp:inline distT="0" distB="0" distL="0" distR="0" wp14:anchorId="0E914C2D" wp14:editId="77241C82">
            <wp:extent cx="4723809" cy="1600000"/>
            <wp:effectExtent l="0" t="0" r="635" b="635"/>
            <wp:docPr id="210101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18678" name=""/>
                    <pic:cNvPicPr/>
                  </pic:nvPicPr>
                  <pic:blipFill>
                    <a:blip r:embed="rId48"/>
                    <a:stretch>
                      <a:fillRect/>
                    </a:stretch>
                  </pic:blipFill>
                  <pic:spPr>
                    <a:xfrm>
                      <a:off x="0" y="0"/>
                      <a:ext cx="4723809" cy="1600000"/>
                    </a:xfrm>
                    <a:prstGeom prst="rect">
                      <a:avLst/>
                    </a:prstGeom>
                  </pic:spPr>
                </pic:pic>
              </a:graphicData>
            </a:graphic>
          </wp:inline>
        </w:drawing>
      </w:r>
    </w:p>
    <w:p w14:paraId="78411477" w14:textId="77777777" w:rsidR="00DA7184" w:rsidRPr="00DA7184" w:rsidRDefault="001541DF" w:rsidP="001541DF">
      <w:pPr>
        <w:numPr>
          <w:ilvl w:val="0"/>
          <w:numId w:val="8"/>
        </w:numPr>
        <w:rPr>
          <w:rFonts w:ascii="Verdana" w:hAnsi="Verdana"/>
        </w:rPr>
      </w:pPr>
      <w:r>
        <w:rPr>
          <w:rFonts w:ascii="Verdana" w:eastAsia="SimSun" w:hAnsi="Verdana"/>
          <w:lang w:eastAsia="zh-CN"/>
        </w:rPr>
        <w:t xml:space="preserve">In the image, drag your mouse to swipe your </w:t>
      </w:r>
      <w:proofErr w:type="spellStart"/>
      <w:r w:rsidR="00DA7184">
        <w:rPr>
          <w:rFonts w:ascii="Verdana" w:eastAsia="SimSun" w:hAnsi="Verdana"/>
          <w:lang w:eastAsia="zh-CN"/>
        </w:rPr>
        <w:t>Landsat_rf</w:t>
      </w:r>
      <w:proofErr w:type="spellEnd"/>
      <w:r w:rsidR="00DA7184">
        <w:rPr>
          <w:rFonts w:ascii="Verdana" w:eastAsia="SimSun" w:hAnsi="Verdana"/>
          <w:lang w:eastAsia="zh-CN"/>
        </w:rPr>
        <w:t xml:space="preserve"> image, you should be able to see the Imagery base map.</w:t>
      </w:r>
    </w:p>
    <w:p w14:paraId="2DDDEE3D" w14:textId="00B6FB1B" w:rsidR="001541DF" w:rsidRPr="00DA7184" w:rsidRDefault="00DA7184" w:rsidP="001541DF">
      <w:pPr>
        <w:numPr>
          <w:ilvl w:val="0"/>
          <w:numId w:val="8"/>
        </w:numPr>
        <w:rPr>
          <w:rFonts w:ascii="Verdana" w:hAnsi="Verdana"/>
        </w:rPr>
      </w:pPr>
      <w:r>
        <w:rPr>
          <w:rFonts w:ascii="Verdana" w:eastAsia="SimSun" w:hAnsi="Verdana"/>
          <w:lang w:eastAsia="zh-CN"/>
        </w:rPr>
        <w:t>Compare your classified map with the Imagery base map.</w:t>
      </w:r>
    </w:p>
    <w:p w14:paraId="03474652" w14:textId="60617215" w:rsidR="00DA7184" w:rsidRDefault="00DA7184" w:rsidP="00DA7184">
      <w:pPr>
        <w:rPr>
          <w:rFonts w:ascii="Verdana" w:eastAsia="SimSun" w:hAnsi="Verdana"/>
          <w:lang w:eastAsia="zh-CN"/>
        </w:rPr>
      </w:pPr>
    </w:p>
    <w:p w14:paraId="1562759D" w14:textId="00C8D808" w:rsidR="00DA7184" w:rsidRDefault="00DA7184" w:rsidP="00DA7184">
      <w:pPr>
        <w:rPr>
          <w:rFonts w:ascii="Verdana" w:eastAsia="SimSun" w:hAnsi="Verdana"/>
          <w:lang w:eastAsia="zh-CN"/>
        </w:rPr>
      </w:pPr>
      <w:r>
        <w:rPr>
          <w:rFonts w:ascii="Verdana" w:eastAsia="SimSun" w:hAnsi="Verdana"/>
          <w:lang w:eastAsia="zh-CN"/>
        </w:rPr>
        <w:t xml:space="preserve">Use the same method to compare your classified map from </w:t>
      </w:r>
      <w:r w:rsidR="006A26DC">
        <w:rPr>
          <w:rFonts w:ascii="Verdana" w:eastAsia="SimSun" w:hAnsi="Verdana"/>
          <w:lang w:eastAsia="zh-CN"/>
        </w:rPr>
        <w:t xml:space="preserve">the </w:t>
      </w:r>
      <w:r>
        <w:rPr>
          <w:rFonts w:ascii="Verdana" w:eastAsia="SimSun" w:hAnsi="Verdana"/>
          <w:lang w:eastAsia="zh-CN"/>
        </w:rPr>
        <w:t xml:space="preserve">support vector </w:t>
      </w:r>
      <w:r w:rsidR="00D54B94">
        <w:rPr>
          <w:rFonts w:ascii="Verdana" w:eastAsia="SimSun" w:hAnsi="Verdana"/>
          <w:lang w:eastAsia="zh-CN"/>
        </w:rPr>
        <w:t xml:space="preserve">machine </w:t>
      </w:r>
      <w:r>
        <w:rPr>
          <w:rFonts w:ascii="Verdana" w:eastAsia="SimSun" w:hAnsi="Verdana"/>
          <w:lang w:eastAsia="zh-CN"/>
        </w:rPr>
        <w:t>method with the Imagery base map.</w:t>
      </w:r>
    </w:p>
    <w:p w14:paraId="26BEBA3D" w14:textId="7DFB8BCD" w:rsidR="00DA7184" w:rsidRDefault="00DA7184" w:rsidP="002D73D2">
      <w:pPr>
        <w:rPr>
          <w:lang w:eastAsia="zh-CN"/>
        </w:rPr>
      </w:pPr>
    </w:p>
    <w:p w14:paraId="1C97900F" w14:textId="73B6F9C6" w:rsidR="00DA7184" w:rsidRPr="00D54B94" w:rsidRDefault="00DA7184" w:rsidP="004E56BE">
      <w:pPr>
        <w:pStyle w:val="Style1"/>
        <w:rPr>
          <w:rFonts w:eastAsia="SimSun"/>
          <w:lang w:eastAsia="zh-CN"/>
        </w:rPr>
      </w:pPr>
      <w:r w:rsidRPr="00615194">
        <w:rPr>
          <w:color w:val="7030A0"/>
        </w:rPr>
        <w:t xml:space="preserve">Question </w:t>
      </w:r>
      <w:r w:rsidR="00DF3811">
        <w:rPr>
          <w:color w:val="7030A0"/>
        </w:rPr>
        <w:t>4</w:t>
      </w:r>
      <w:r w:rsidRPr="00615194">
        <w:rPr>
          <w:color w:val="7030A0"/>
        </w:rPr>
        <w:t>.</w:t>
      </w:r>
      <w:r w:rsidRPr="00615194">
        <w:t xml:space="preserve"> </w:t>
      </w:r>
      <w:r w:rsidR="00D54B94">
        <w:t>Through</w:t>
      </w:r>
      <w:r>
        <w:t xml:space="preserve"> visual assessment, which classification results are better?</w:t>
      </w:r>
      <w:r w:rsidRPr="00615194">
        <w:t xml:space="preserve"> (</w:t>
      </w:r>
      <w:r w:rsidR="005E5E57">
        <w:t>5</w:t>
      </w:r>
      <w:r w:rsidRPr="00615194">
        <w:t xml:space="preserve"> Points)</w:t>
      </w:r>
    </w:p>
    <w:p w14:paraId="362F28EA" w14:textId="047323B3" w:rsidR="00DA7184" w:rsidRDefault="004E56BE" w:rsidP="004E56BE">
      <w:pPr>
        <w:pStyle w:val="Style1"/>
        <w:rPr>
          <w:rFonts w:eastAsia="SimSun"/>
          <w:lang w:eastAsia="zh-CN"/>
        </w:rPr>
      </w:pPr>
      <w:r>
        <w:rPr>
          <w:rFonts w:eastAsia="SimSun"/>
          <w:lang w:eastAsia="zh-CN"/>
        </w:rPr>
        <w:t>R</w:t>
      </w:r>
      <w:r>
        <w:rPr>
          <w:rFonts w:eastAsia="SimSun" w:hint="eastAsia"/>
          <w:lang w:eastAsia="zh-CN"/>
        </w:rPr>
        <w:t xml:space="preserve">f is </w:t>
      </w:r>
      <w:r>
        <w:rPr>
          <w:rFonts w:eastAsia="SimSun"/>
          <w:lang w:eastAsia="zh-CN"/>
        </w:rPr>
        <w:t>better</w:t>
      </w:r>
    </w:p>
    <w:p w14:paraId="5ED26CEC" w14:textId="77777777" w:rsidR="004E56BE" w:rsidRPr="004E56BE" w:rsidRDefault="004E56BE" w:rsidP="002D73D2">
      <w:pPr>
        <w:rPr>
          <w:lang w:eastAsia="zh-CN"/>
        </w:rPr>
      </w:pPr>
    </w:p>
    <w:p w14:paraId="332F436A" w14:textId="3CDD522E" w:rsidR="0076202F" w:rsidRDefault="0076202F" w:rsidP="00DA7184">
      <w:pPr>
        <w:rPr>
          <w:rFonts w:ascii="Verdana" w:hAnsi="Verdana"/>
        </w:rPr>
      </w:pPr>
      <w:r>
        <w:rPr>
          <w:rFonts w:ascii="Verdana" w:hAnsi="Verdana"/>
        </w:rPr>
        <w:t xml:space="preserve">Finally, you will use the </w:t>
      </w:r>
      <w:proofErr w:type="gramStart"/>
      <w:r>
        <w:rPr>
          <w:rFonts w:ascii="Verdana" w:hAnsi="Verdana"/>
        </w:rPr>
        <w:t>provided validation data</w:t>
      </w:r>
      <w:proofErr w:type="gramEnd"/>
      <w:r>
        <w:rPr>
          <w:rFonts w:ascii="Verdana" w:hAnsi="Verdana"/>
        </w:rPr>
        <w:t xml:space="preserve"> and the Compute Confusion Matrix Tool to quantitatively assess the classification results.</w:t>
      </w:r>
    </w:p>
    <w:p w14:paraId="11A67D04" w14:textId="3B16AED0" w:rsidR="00CA28B2" w:rsidRDefault="00CA28B2" w:rsidP="00DA7184">
      <w:pPr>
        <w:rPr>
          <w:rFonts w:ascii="Verdana" w:hAnsi="Verdana"/>
        </w:rPr>
      </w:pPr>
    </w:p>
    <w:p w14:paraId="703D296B" w14:textId="54AACE60" w:rsidR="00CA28B2" w:rsidRDefault="00CA28B2" w:rsidP="00DA7184">
      <w:pPr>
        <w:rPr>
          <w:rFonts w:ascii="Verdana" w:hAnsi="Verdana"/>
        </w:rPr>
      </w:pPr>
      <w:r>
        <w:rPr>
          <w:rFonts w:ascii="Verdana" w:hAnsi="Verdana"/>
        </w:rPr>
        <w:t>Before that, you will need to extract the classification results to the validation points.</w:t>
      </w:r>
    </w:p>
    <w:p w14:paraId="37D76DA3" w14:textId="5E95EAFE" w:rsidR="0076202F" w:rsidRDefault="0076202F" w:rsidP="00DA7184">
      <w:pPr>
        <w:rPr>
          <w:rFonts w:ascii="Verdana" w:hAnsi="Verdana"/>
        </w:rPr>
      </w:pPr>
    </w:p>
    <w:p w14:paraId="28F1C3E9" w14:textId="790D0458" w:rsidR="00412AFC" w:rsidRDefault="00412AFC" w:rsidP="00412AFC">
      <w:pPr>
        <w:numPr>
          <w:ilvl w:val="0"/>
          <w:numId w:val="8"/>
        </w:numPr>
        <w:rPr>
          <w:rFonts w:ascii="Verdana" w:hAnsi="Verdana"/>
        </w:rPr>
      </w:pPr>
      <w:r>
        <w:rPr>
          <w:rFonts w:ascii="Verdana" w:hAnsi="Verdana"/>
        </w:rPr>
        <w:t xml:space="preserve">Load the </w:t>
      </w:r>
      <w:r w:rsidRPr="00412AFC">
        <w:rPr>
          <w:rFonts w:ascii="Verdana" w:hAnsi="Verdana"/>
          <w:b/>
          <w:bCs/>
          <w:color w:val="0070C0"/>
        </w:rPr>
        <w:t>validationpoints2.shp</w:t>
      </w:r>
      <w:r>
        <w:rPr>
          <w:rFonts w:ascii="Verdana" w:hAnsi="Verdana"/>
        </w:rPr>
        <w:t xml:space="preserve"> into the map by clicking on Add Data icon under Map tab.</w:t>
      </w:r>
    </w:p>
    <w:p w14:paraId="036C8B26" w14:textId="76467B15" w:rsidR="00965781" w:rsidRDefault="00965781" w:rsidP="00412AFC">
      <w:pPr>
        <w:numPr>
          <w:ilvl w:val="0"/>
          <w:numId w:val="8"/>
        </w:numPr>
        <w:rPr>
          <w:rFonts w:ascii="Verdana" w:hAnsi="Verdana"/>
        </w:rPr>
      </w:pPr>
      <w:r>
        <w:rPr>
          <w:rFonts w:ascii="Verdana" w:hAnsi="Verdana"/>
        </w:rPr>
        <w:t xml:space="preserve">Right-click on </w:t>
      </w:r>
      <w:r w:rsidRPr="00412AFC">
        <w:rPr>
          <w:rFonts w:ascii="Verdana" w:hAnsi="Verdana"/>
          <w:b/>
          <w:bCs/>
          <w:color w:val="0070C0"/>
        </w:rPr>
        <w:t>validationpoints2.shp</w:t>
      </w:r>
      <w:r>
        <w:rPr>
          <w:rFonts w:ascii="Verdana" w:hAnsi="Verdana"/>
        </w:rPr>
        <w:t xml:space="preserve"> layer, in the drop-down menu, select Attribute Table.</w:t>
      </w:r>
    </w:p>
    <w:p w14:paraId="08ECD5E2" w14:textId="00D5FF52" w:rsidR="00965781" w:rsidRDefault="00965781" w:rsidP="00965781">
      <w:pPr>
        <w:rPr>
          <w:rFonts w:ascii="Verdana" w:hAnsi="Verdana"/>
        </w:rPr>
      </w:pPr>
    </w:p>
    <w:p w14:paraId="2CB09374" w14:textId="42F0AC19" w:rsidR="00965781" w:rsidRDefault="00965781" w:rsidP="00965781">
      <w:pPr>
        <w:rPr>
          <w:rFonts w:ascii="Verdana" w:hAnsi="Verdana"/>
        </w:rPr>
      </w:pPr>
      <w:r>
        <w:rPr>
          <w:rFonts w:ascii="Verdana" w:hAnsi="Verdana"/>
        </w:rPr>
        <w:t xml:space="preserve">You should see there is a classified Field with value of -1. This is the field that you will </w:t>
      </w:r>
      <w:proofErr w:type="gramStart"/>
      <w:r>
        <w:rPr>
          <w:rFonts w:ascii="Verdana" w:hAnsi="Verdana"/>
        </w:rPr>
        <w:t>update it</w:t>
      </w:r>
      <w:proofErr w:type="gramEnd"/>
      <w:r>
        <w:rPr>
          <w:rFonts w:ascii="Verdana" w:hAnsi="Verdana"/>
        </w:rPr>
        <w:t xml:space="preserve"> using the values from random forest and support vector machine classified maps, respectively. </w:t>
      </w:r>
      <w:r w:rsidRPr="00965781">
        <w:rPr>
          <w:rFonts w:ascii="Verdana" w:hAnsi="Verdana"/>
          <w:b/>
          <w:bCs/>
        </w:rPr>
        <w:t>Note,</w:t>
      </w:r>
      <w:r>
        <w:rPr>
          <w:rFonts w:ascii="Verdana" w:hAnsi="Verdana"/>
        </w:rPr>
        <w:t xml:space="preserve"> 10 represents water, 20 represents developed, and 30 represents vegetation.</w:t>
      </w:r>
    </w:p>
    <w:p w14:paraId="2CC95603" w14:textId="77777777" w:rsidR="00965781" w:rsidRDefault="00965781" w:rsidP="00965781">
      <w:pPr>
        <w:rPr>
          <w:rFonts w:ascii="Verdana" w:hAnsi="Verdana"/>
        </w:rPr>
      </w:pPr>
    </w:p>
    <w:p w14:paraId="1F7DEC42" w14:textId="15FC738B" w:rsidR="00CA28B2" w:rsidRPr="00965781" w:rsidRDefault="00412AFC" w:rsidP="00965781">
      <w:pPr>
        <w:numPr>
          <w:ilvl w:val="0"/>
          <w:numId w:val="8"/>
        </w:numPr>
        <w:rPr>
          <w:rFonts w:ascii="Verdana" w:hAnsi="Verdana"/>
        </w:rPr>
      </w:pPr>
      <w:r>
        <w:rPr>
          <w:rFonts w:ascii="Verdana" w:hAnsi="Verdana"/>
        </w:rPr>
        <w:t>Navigate to Analysis Tab, click on Tools.</w:t>
      </w:r>
    </w:p>
    <w:p w14:paraId="289333DF" w14:textId="3156DDAD" w:rsidR="00412AFC" w:rsidRDefault="00412AFC" w:rsidP="00412AFC">
      <w:pPr>
        <w:numPr>
          <w:ilvl w:val="0"/>
          <w:numId w:val="8"/>
        </w:numPr>
        <w:rPr>
          <w:rFonts w:ascii="Verdana" w:hAnsi="Verdana"/>
        </w:rPr>
      </w:pPr>
      <w:r>
        <w:rPr>
          <w:rFonts w:ascii="Verdana" w:hAnsi="Verdana"/>
        </w:rPr>
        <w:t xml:space="preserve">In the Geoprocessing window, expand Image Analyst Tools, followed by </w:t>
      </w:r>
      <w:r w:rsidR="00965781">
        <w:rPr>
          <w:rFonts w:ascii="Verdana" w:hAnsi="Verdana"/>
        </w:rPr>
        <w:t xml:space="preserve">Classification and Pattern Recognition </w:t>
      </w:r>
      <w:proofErr w:type="gramStart"/>
      <w:r w:rsidR="00965781">
        <w:rPr>
          <w:rFonts w:ascii="Verdana" w:hAnsi="Verdana"/>
        </w:rPr>
        <w:t>tool</w:t>
      </w:r>
      <w:proofErr w:type="gramEnd"/>
      <w:r>
        <w:rPr>
          <w:rFonts w:ascii="Verdana" w:hAnsi="Verdana"/>
        </w:rPr>
        <w:t>.</w:t>
      </w:r>
    </w:p>
    <w:p w14:paraId="3239AFC1" w14:textId="67ADAE03" w:rsidR="00412AFC" w:rsidRDefault="00412AFC" w:rsidP="00412AFC">
      <w:pPr>
        <w:numPr>
          <w:ilvl w:val="0"/>
          <w:numId w:val="8"/>
        </w:numPr>
        <w:rPr>
          <w:rFonts w:ascii="Verdana" w:hAnsi="Verdana"/>
        </w:rPr>
      </w:pPr>
      <w:r>
        <w:rPr>
          <w:rFonts w:ascii="Verdana" w:hAnsi="Verdana"/>
        </w:rPr>
        <w:t xml:space="preserve">Click on </w:t>
      </w:r>
      <w:r w:rsidR="00965781">
        <w:rPr>
          <w:rFonts w:ascii="Verdana" w:hAnsi="Verdana"/>
        </w:rPr>
        <w:t>Update Accuracy Assessment Points</w:t>
      </w:r>
      <w:r>
        <w:rPr>
          <w:rFonts w:ascii="Verdana" w:hAnsi="Verdana"/>
        </w:rPr>
        <w:t>.</w:t>
      </w:r>
    </w:p>
    <w:p w14:paraId="6A184C5D" w14:textId="5266896F" w:rsidR="00412AFC" w:rsidRDefault="00412AFC" w:rsidP="00412AFC">
      <w:pPr>
        <w:numPr>
          <w:ilvl w:val="0"/>
          <w:numId w:val="8"/>
        </w:numPr>
        <w:rPr>
          <w:rFonts w:ascii="Verdana" w:hAnsi="Verdana"/>
        </w:rPr>
      </w:pPr>
      <w:r>
        <w:rPr>
          <w:rFonts w:ascii="Verdana" w:hAnsi="Verdana"/>
        </w:rPr>
        <w:t xml:space="preserve">In the </w:t>
      </w:r>
      <w:r w:rsidR="00965781">
        <w:rPr>
          <w:rFonts w:ascii="Verdana" w:hAnsi="Verdana"/>
        </w:rPr>
        <w:t>Update Accuracy Assessment Points</w:t>
      </w:r>
      <w:r>
        <w:rPr>
          <w:rFonts w:ascii="Verdana" w:hAnsi="Verdana"/>
        </w:rPr>
        <w:t xml:space="preserve"> window, set Input Raster</w:t>
      </w:r>
      <w:r w:rsidR="00965781">
        <w:rPr>
          <w:rFonts w:ascii="Verdana" w:hAnsi="Verdana"/>
        </w:rPr>
        <w:t xml:space="preserve"> or Feature Class Data</w:t>
      </w:r>
      <w:r>
        <w:rPr>
          <w:rFonts w:ascii="Verdana" w:hAnsi="Verdana"/>
        </w:rPr>
        <w:t xml:space="preserve"> as “Landsat8_rf.tif”. </w:t>
      </w:r>
      <w:r w:rsidR="00965781">
        <w:rPr>
          <w:rFonts w:ascii="Verdana" w:hAnsi="Verdana"/>
        </w:rPr>
        <w:t xml:space="preserve">Set Input Accuracy Assessment Points as “validationpoints2”. Set Output Accuracy Assessment Points as “validationpoints2_update”. Set Target Field as “Classified”. </w:t>
      </w:r>
    </w:p>
    <w:p w14:paraId="4136700A" w14:textId="77777777" w:rsidR="00412AFC" w:rsidRDefault="00412AFC" w:rsidP="00412AFC">
      <w:pPr>
        <w:numPr>
          <w:ilvl w:val="0"/>
          <w:numId w:val="8"/>
        </w:numPr>
        <w:rPr>
          <w:rFonts w:ascii="Verdana" w:hAnsi="Verdana"/>
        </w:rPr>
      </w:pPr>
      <w:r>
        <w:rPr>
          <w:rFonts w:ascii="Verdana" w:hAnsi="Verdana"/>
        </w:rPr>
        <w:t>You do not need to change others.</w:t>
      </w:r>
    </w:p>
    <w:p w14:paraId="60750AD2" w14:textId="18BB40E8" w:rsidR="00412AFC" w:rsidRDefault="00412AFC" w:rsidP="00412AFC">
      <w:pPr>
        <w:numPr>
          <w:ilvl w:val="0"/>
          <w:numId w:val="8"/>
        </w:numPr>
        <w:rPr>
          <w:rFonts w:ascii="Verdana" w:hAnsi="Verdana"/>
        </w:rPr>
      </w:pPr>
      <w:r>
        <w:rPr>
          <w:rFonts w:ascii="Verdana" w:hAnsi="Verdana"/>
        </w:rPr>
        <w:t>Click on Run.</w:t>
      </w:r>
    </w:p>
    <w:p w14:paraId="62B5D161" w14:textId="471EF964" w:rsidR="00965781" w:rsidRDefault="00965781" w:rsidP="00965781">
      <w:pPr>
        <w:ind w:left="720"/>
        <w:rPr>
          <w:rFonts w:ascii="Verdana" w:hAnsi="Verdana"/>
        </w:rPr>
      </w:pPr>
      <w:r w:rsidRPr="00965781">
        <w:rPr>
          <w:rFonts w:ascii="Verdana" w:hAnsi="Verdana"/>
          <w:noProof/>
        </w:rPr>
        <w:drawing>
          <wp:inline distT="0" distB="0" distL="0" distR="0" wp14:anchorId="0A5252D0" wp14:editId="4D8EF88B">
            <wp:extent cx="2400300" cy="2288137"/>
            <wp:effectExtent l="0" t="0" r="0" b="0"/>
            <wp:docPr id="55" name="Picture 5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application&#10;&#10;Description automatically generated"/>
                    <pic:cNvPicPr/>
                  </pic:nvPicPr>
                  <pic:blipFill>
                    <a:blip r:embed="rId49"/>
                    <a:stretch>
                      <a:fillRect/>
                    </a:stretch>
                  </pic:blipFill>
                  <pic:spPr>
                    <a:xfrm>
                      <a:off x="0" y="0"/>
                      <a:ext cx="2404807" cy="2292433"/>
                    </a:xfrm>
                    <a:prstGeom prst="rect">
                      <a:avLst/>
                    </a:prstGeom>
                  </pic:spPr>
                </pic:pic>
              </a:graphicData>
            </a:graphic>
          </wp:inline>
        </w:drawing>
      </w:r>
    </w:p>
    <w:p w14:paraId="38650357" w14:textId="6008D4A7" w:rsidR="0076202F" w:rsidRDefault="00965781" w:rsidP="00DA7184">
      <w:pPr>
        <w:rPr>
          <w:rFonts w:ascii="Verdana" w:hAnsi="Verdana"/>
        </w:rPr>
      </w:pPr>
      <w:r>
        <w:rPr>
          <w:rFonts w:ascii="Verdana" w:hAnsi="Verdana"/>
        </w:rPr>
        <w:t>The validationpoints2_update layer should automatically add to the Contents Pane. Open the attribute table for the layer, the Classified Field should be updated.</w:t>
      </w:r>
    </w:p>
    <w:p w14:paraId="4DD2EF5F" w14:textId="3035EE26" w:rsidR="00965781" w:rsidRDefault="00965781" w:rsidP="00DA7184">
      <w:pPr>
        <w:rPr>
          <w:rFonts w:ascii="Verdana" w:hAnsi="Verdana"/>
        </w:rPr>
      </w:pPr>
    </w:p>
    <w:p w14:paraId="1FFDEB18" w14:textId="15A28C94" w:rsidR="00965781" w:rsidRDefault="00706422" w:rsidP="00DA7184">
      <w:pPr>
        <w:rPr>
          <w:rFonts w:ascii="Verdana" w:hAnsi="Verdana"/>
        </w:rPr>
      </w:pPr>
      <w:r>
        <w:rPr>
          <w:rFonts w:ascii="Verdana" w:hAnsi="Verdana"/>
        </w:rPr>
        <w:t xml:space="preserve">Now, you are ready to generate the confusion matrix. </w:t>
      </w:r>
    </w:p>
    <w:p w14:paraId="1A00DC7F" w14:textId="77777777" w:rsidR="00706422" w:rsidRPr="00DA7184" w:rsidRDefault="00706422" w:rsidP="00DA7184">
      <w:pPr>
        <w:rPr>
          <w:rFonts w:ascii="Verdana" w:hAnsi="Verdana"/>
        </w:rPr>
      </w:pPr>
    </w:p>
    <w:p w14:paraId="56312057" w14:textId="77777777" w:rsidR="00706422" w:rsidRDefault="00706422" w:rsidP="00706422">
      <w:pPr>
        <w:numPr>
          <w:ilvl w:val="0"/>
          <w:numId w:val="8"/>
        </w:numPr>
        <w:rPr>
          <w:rFonts w:ascii="Verdana" w:hAnsi="Verdana"/>
        </w:rPr>
      </w:pPr>
      <w:r>
        <w:rPr>
          <w:rFonts w:ascii="Verdana" w:hAnsi="Verdana"/>
        </w:rPr>
        <w:t xml:space="preserve">In the Geoprocessing window, expand Image Analyst Tools, followed by Classification and Pattern Recognition </w:t>
      </w:r>
      <w:proofErr w:type="gramStart"/>
      <w:r>
        <w:rPr>
          <w:rFonts w:ascii="Verdana" w:hAnsi="Verdana"/>
        </w:rPr>
        <w:t>tool</w:t>
      </w:r>
      <w:proofErr w:type="gramEnd"/>
      <w:r>
        <w:rPr>
          <w:rFonts w:ascii="Verdana" w:hAnsi="Verdana"/>
        </w:rPr>
        <w:t>.</w:t>
      </w:r>
    </w:p>
    <w:p w14:paraId="35B29009" w14:textId="35E353E2" w:rsidR="00706422" w:rsidRDefault="005F7ED6" w:rsidP="00706422">
      <w:pPr>
        <w:numPr>
          <w:ilvl w:val="0"/>
          <w:numId w:val="8"/>
        </w:numPr>
        <w:rPr>
          <w:rFonts w:ascii="Verdana" w:hAnsi="Verdana"/>
        </w:rPr>
      </w:pPr>
      <w:r w:rsidRPr="005F7ED6">
        <w:rPr>
          <w:rFonts w:ascii="Verdana" w:hAnsi="Verdana"/>
          <w:noProof/>
        </w:rPr>
        <w:drawing>
          <wp:anchor distT="0" distB="0" distL="114300" distR="114300" simplePos="0" relativeHeight="251951104" behindDoc="0" locked="0" layoutInCell="1" allowOverlap="1" wp14:anchorId="500B1A20" wp14:editId="3294ACDA">
            <wp:simplePos x="0" y="0"/>
            <wp:positionH relativeFrom="column">
              <wp:posOffset>3844636</wp:posOffset>
            </wp:positionH>
            <wp:positionV relativeFrom="paragraph">
              <wp:posOffset>155287</wp:posOffset>
            </wp:positionV>
            <wp:extent cx="2382738" cy="1366404"/>
            <wp:effectExtent l="0" t="0" r="0" b="5715"/>
            <wp:wrapSquare wrapText="bothSides"/>
            <wp:docPr id="56" name="Picture 5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text, application&#10;&#10;Description automatically generated"/>
                    <pic:cNvPicPr/>
                  </pic:nvPicPr>
                  <pic:blipFill>
                    <a:blip r:embed="rId50"/>
                    <a:stretch>
                      <a:fillRect/>
                    </a:stretch>
                  </pic:blipFill>
                  <pic:spPr>
                    <a:xfrm>
                      <a:off x="0" y="0"/>
                      <a:ext cx="2382738" cy="1366404"/>
                    </a:xfrm>
                    <a:prstGeom prst="rect">
                      <a:avLst/>
                    </a:prstGeom>
                  </pic:spPr>
                </pic:pic>
              </a:graphicData>
            </a:graphic>
          </wp:anchor>
        </w:drawing>
      </w:r>
      <w:r w:rsidR="00706422">
        <w:rPr>
          <w:rFonts w:ascii="Verdana" w:hAnsi="Verdana"/>
        </w:rPr>
        <w:t xml:space="preserve">Click on </w:t>
      </w:r>
      <w:r>
        <w:rPr>
          <w:rFonts w:ascii="Verdana" w:hAnsi="Verdana"/>
        </w:rPr>
        <w:t>Compute Confusion Matrix</w:t>
      </w:r>
      <w:r w:rsidR="00706422">
        <w:rPr>
          <w:rFonts w:ascii="Verdana" w:hAnsi="Verdana"/>
        </w:rPr>
        <w:t>.</w:t>
      </w:r>
    </w:p>
    <w:p w14:paraId="744C6903" w14:textId="6183564E" w:rsidR="00706422" w:rsidRDefault="00706422" w:rsidP="005F7ED6">
      <w:pPr>
        <w:numPr>
          <w:ilvl w:val="0"/>
          <w:numId w:val="8"/>
        </w:numPr>
        <w:rPr>
          <w:rFonts w:ascii="Verdana" w:hAnsi="Verdana"/>
        </w:rPr>
      </w:pPr>
      <w:r>
        <w:rPr>
          <w:rFonts w:ascii="Verdana" w:hAnsi="Verdana"/>
        </w:rPr>
        <w:t xml:space="preserve">In the </w:t>
      </w:r>
      <w:r w:rsidR="005F7ED6">
        <w:rPr>
          <w:rFonts w:ascii="Verdana" w:hAnsi="Verdana"/>
        </w:rPr>
        <w:t>Compute Confusion Matrix</w:t>
      </w:r>
      <w:r>
        <w:rPr>
          <w:rFonts w:ascii="Verdana" w:hAnsi="Verdana"/>
        </w:rPr>
        <w:t xml:space="preserve"> window, set Input </w:t>
      </w:r>
      <w:r w:rsidR="005F7ED6">
        <w:rPr>
          <w:rFonts w:ascii="Verdana" w:hAnsi="Verdana"/>
        </w:rPr>
        <w:t>Accuracy Assessment Points</w:t>
      </w:r>
      <w:r>
        <w:rPr>
          <w:rFonts w:ascii="Verdana" w:hAnsi="Verdana"/>
        </w:rPr>
        <w:t xml:space="preserve"> as “</w:t>
      </w:r>
      <w:r w:rsidR="005F7ED6">
        <w:rPr>
          <w:rFonts w:ascii="Verdana" w:hAnsi="Verdana"/>
        </w:rPr>
        <w:t>validationpoints2_update</w:t>
      </w:r>
      <w:r>
        <w:rPr>
          <w:rFonts w:ascii="Verdana" w:hAnsi="Verdana"/>
        </w:rPr>
        <w:t xml:space="preserve">”. Set </w:t>
      </w:r>
      <w:r w:rsidR="005F7ED6">
        <w:rPr>
          <w:rFonts w:ascii="Verdana" w:hAnsi="Verdana"/>
        </w:rPr>
        <w:t>Output Confusion Matrix</w:t>
      </w:r>
      <w:r>
        <w:rPr>
          <w:rFonts w:ascii="Verdana" w:hAnsi="Verdana"/>
        </w:rPr>
        <w:t xml:space="preserve"> as “</w:t>
      </w:r>
      <w:proofErr w:type="spellStart"/>
      <w:r w:rsidR="005F7ED6">
        <w:rPr>
          <w:rFonts w:ascii="Verdana" w:hAnsi="Verdana"/>
        </w:rPr>
        <w:t>rf_confusion</w:t>
      </w:r>
      <w:proofErr w:type="spellEnd"/>
      <w:r>
        <w:rPr>
          <w:rFonts w:ascii="Verdana" w:hAnsi="Verdana"/>
        </w:rPr>
        <w:t xml:space="preserve">”. </w:t>
      </w:r>
      <w:r w:rsidR="005F7ED6" w:rsidRPr="005F7ED6">
        <w:rPr>
          <w:rFonts w:ascii="Verdana" w:hAnsi="Verdana"/>
          <w:b/>
          <w:bCs/>
        </w:rPr>
        <w:t>Note</w:t>
      </w:r>
      <w:r w:rsidR="005F7ED6">
        <w:rPr>
          <w:rFonts w:ascii="Verdana" w:hAnsi="Verdana"/>
        </w:rPr>
        <w:t xml:space="preserve">, you need to save the matrix table into the geodatabase, otherwise it may not be successful. </w:t>
      </w:r>
    </w:p>
    <w:p w14:paraId="32657EE5" w14:textId="0B3404A6" w:rsidR="00706422" w:rsidRDefault="00706422" w:rsidP="00706422">
      <w:pPr>
        <w:numPr>
          <w:ilvl w:val="0"/>
          <w:numId w:val="8"/>
        </w:numPr>
        <w:rPr>
          <w:rFonts w:ascii="Verdana" w:hAnsi="Verdana"/>
        </w:rPr>
      </w:pPr>
      <w:r>
        <w:rPr>
          <w:rFonts w:ascii="Verdana" w:hAnsi="Verdana"/>
        </w:rPr>
        <w:lastRenderedPageBreak/>
        <w:t>Click on Run.</w:t>
      </w:r>
    </w:p>
    <w:p w14:paraId="08B74632" w14:textId="230FF2D3" w:rsidR="00834AFD" w:rsidRDefault="00834AFD" w:rsidP="00DA7184">
      <w:pPr>
        <w:ind w:left="360"/>
        <w:rPr>
          <w:rFonts w:ascii="Verdana" w:hAnsi="Verdana"/>
        </w:rPr>
      </w:pPr>
    </w:p>
    <w:p w14:paraId="7FB5A2A0" w14:textId="77777777" w:rsidR="00C12381" w:rsidRDefault="00C12381" w:rsidP="00232452">
      <w:pPr>
        <w:rPr>
          <w:rFonts w:ascii="Verdana" w:hAnsi="Verdana"/>
        </w:rPr>
      </w:pPr>
    </w:p>
    <w:p w14:paraId="752A3E2A" w14:textId="73DA42C7" w:rsidR="005F7ED6" w:rsidRDefault="005F7ED6" w:rsidP="00232452">
      <w:pPr>
        <w:rPr>
          <w:rFonts w:ascii="Verdana" w:hAnsi="Verdana"/>
        </w:rPr>
      </w:pPr>
      <w:r>
        <w:rPr>
          <w:rFonts w:ascii="Verdana" w:hAnsi="Verdana"/>
        </w:rPr>
        <w:t xml:space="preserve">The </w:t>
      </w:r>
      <w:proofErr w:type="spellStart"/>
      <w:r>
        <w:rPr>
          <w:rFonts w:ascii="Verdana" w:hAnsi="Verdana"/>
        </w:rPr>
        <w:t>rf_confusion</w:t>
      </w:r>
      <w:proofErr w:type="spellEnd"/>
      <w:r>
        <w:rPr>
          <w:rFonts w:ascii="Verdana" w:hAnsi="Verdana"/>
        </w:rPr>
        <w:t xml:space="preserve"> table should be automatically added to Contents Pane. Use the same method to generate the confusion matrix for your support vector machine classified map. </w:t>
      </w:r>
      <w:r w:rsidRPr="005F7ED6">
        <w:rPr>
          <w:rFonts w:ascii="Verdana" w:hAnsi="Verdana"/>
          <w:b/>
          <w:bCs/>
        </w:rPr>
        <w:t>Note,</w:t>
      </w:r>
      <w:r>
        <w:rPr>
          <w:rFonts w:ascii="Verdana" w:hAnsi="Verdana"/>
        </w:rPr>
        <w:t xml:space="preserve"> you will need to generate an updated Accuracy Assessment Points using the Landsat8_svm.tif layer. Name the confusion matrix as “</w:t>
      </w:r>
      <w:proofErr w:type="spellStart"/>
      <w:r>
        <w:rPr>
          <w:rFonts w:ascii="Verdana" w:hAnsi="Verdana"/>
        </w:rPr>
        <w:t>svm_confusion</w:t>
      </w:r>
      <w:proofErr w:type="spellEnd"/>
      <w:r>
        <w:rPr>
          <w:rFonts w:ascii="Verdana" w:hAnsi="Verdana"/>
        </w:rPr>
        <w:t>”.</w:t>
      </w:r>
    </w:p>
    <w:p w14:paraId="1740C348" w14:textId="2A9065B8" w:rsidR="008C7411" w:rsidRDefault="008C7411" w:rsidP="00232452">
      <w:pPr>
        <w:rPr>
          <w:rFonts w:ascii="Verdana" w:hAnsi="Verdana"/>
        </w:rPr>
      </w:pPr>
    </w:p>
    <w:p w14:paraId="009AFF0B" w14:textId="2106CDE8" w:rsidR="008C7411" w:rsidRDefault="008C7411" w:rsidP="00232452">
      <w:pPr>
        <w:rPr>
          <w:rFonts w:ascii="Verdana" w:hAnsi="Verdana"/>
        </w:rPr>
      </w:pPr>
      <w:r>
        <w:rPr>
          <w:rFonts w:ascii="Verdana" w:hAnsi="Verdana"/>
        </w:rPr>
        <w:t xml:space="preserve">Open the </w:t>
      </w:r>
      <w:proofErr w:type="spellStart"/>
      <w:r>
        <w:rPr>
          <w:rFonts w:ascii="Verdana" w:hAnsi="Verdana"/>
        </w:rPr>
        <w:t>rf_confusion</w:t>
      </w:r>
      <w:proofErr w:type="spellEnd"/>
      <w:r>
        <w:rPr>
          <w:rFonts w:ascii="Verdana" w:hAnsi="Verdana"/>
        </w:rPr>
        <w:t xml:space="preserve"> and </w:t>
      </w:r>
      <w:proofErr w:type="spellStart"/>
      <w:r>
        <w:rPr>
          <w:rFonts w:ascii="Verdana" w:hAnsi="Verdana"/>
        </w:rPr>
        <w:t>svm_confusion</w:t>
      </w:r>
      <w:proofErr w:type="spellEnd"/>
      <w:r>
        <w:rPr>
          <w:rFonts w:ascii="Verdana" w:hAnsi="Verdana"/>
        </w:rPr>
        <w:t xml:space="preserve"> tables to answer the </w:t>
      </w:r>
      <w:r w:rsidR="00786364">
        <w:rPr>
          <w:rFonts w:ascii="Verdana" w:hAnsi="Verdana"/>
        </w:rPr>
        <w:t>following questions.</w:t>
      </w:r>
      <w:r w:rsidR="000625F5">
        <w:rPr>
          <w:rFonts w:ascii="Verdana" w:hAnsi="Verdana"/>
        </w:rPr>
        <w:t xml:space="preserve"> </w:t>
      </w:r>
    </w:p>
    <w:p w14:paraId="0FFE1162" w14:textId="20EDA330" w:rsidR="00786364" w:rsidRDefault="00786364" w:rsidP="00232452">
      <w:pPr>
        <w:rPr>
          <w:rFonts w:ascii="Verdana" w:hAnsi="Verdana"/>
        </w:rPr>
      </w:pPr>
    </w:p>
    <w:p w14:paraId="4882FBE6" w14:textId="3EA6DBA8" w:rsidR="00595873" w:rsidRDefault="00595873" w:rsidP="002D73D2">
      <w:pPr>
        <w:pStyle w:val="Style1"/>
      </w:pPr>
      <w:r>
        <w:rPr>
          <w:color w:val="7030A0"/>
        </w:rPr>
        <w:t>Deliverable 5</w:t>
      </w:r>
      <w:r w:rsidRPr="002A4B14">
        <w:rPr>
          <w:color w:val="7030A0"/>
        </w:rPr>
        <w:t>.</w:t>
      </w:r>
      <w:r w:rsidRPr="00D0142B">
        <w:t xml:space="preserve"> </w:t>
      </w:r>
      <w:r>
        <w:t xml:space="preserve">Screenshot </w:t>
      </w:r>
      <w:proofErr w:type="gramStart"/>
      <w:r>
        <w:t>your both</w:t>
      </w:r>
      <w:proofErr w:type="gramEnd"/>
      <w:r>
        <w:t xml:space="preserve"> confusion matrices.</w:t>
      </w:r>
      <w:r w:rsidRPr="00D0142B">
        <w:t xml:space="preserve"> (5 Points)</w:t>
      </w:r>
    </w:p>
    <w:p w14:paraId="6468480F" w14:textId="77777777" w:rsidR="00595873" w:rsidRDefault="00595873" w:rsidP="00595873">
      <w:pPr>
        <w:rPr>
          <w:rFonts w:ascii="Verdana" w:eastAsia="SimSun" w:hAnsi="Verdana"/>
          <w:b/>
          <w:color w:val="7030A0"/>
          <w:lang w:eastAsia="zh-CN"/>
        </w:rPr>
      </w:pPr>
    </w:p>
    <w:p w14:paraId="5A56F40B" w14:textId="39DA2498" w:rsidR="004E56BE" w:rsidRDefault="004E56BE" w:rsidP="00595873">
      <w:pPr>
        <w:rPr>
          <w:rFonts w:ascii="Verdana" w:eastAsia="SimSun" w:hAnsi="Verdana"/>
          <w:b/>
          <w:color w:val="7030A0"/>
          <w:lang w:eastAsia="zh-CN"/>
        </w:rPr>
      </w:pPr>
      <w:r>
        <w:rPr>
          <w:noProof/>
        </w:rPr>
        <w:drawing>
          <wp:inline distT="0" distB="0" distL="0" distR="0" wp14:anchorId="00BA9EBC" wp14:editId="126838AA">
            <wp:extent cx="4800000" cy="2676190"/>
            <wp:effectExtent l="0" t="0" r="635" b="0"/>
            <wp:docPr id="147048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9811" name=""/>
                    <pic:cNvPicPr/>
                  </pic:nvPicPr>
                  <pic:blipFill>
                    <a:blip r:embed="rId51"/>
                    <a:stretch>
                      <a:fillRect/>
                    </a:stretch>
                  </pic:blipFill>
                  <pic:spPr>
                    <a:xfrm>
                      <a:off x="0" y="0"/>
                      <a:ext cx="4800000" cy="2676190"/>
                    </a:xfrm>
                    <a:prstGeom prst="rect">
                      <a:avLst/>
                    </a:prstGeom>
                  </pic:spPr>
                </pic:pic>
              </a:graphicData>
            </a:graphic>
          </wp:inline>
        </w:drawing>
      </w:r>
    </w:p>
    <w:p w14:paraId="2361EEFF" w14:textId="3EB71F2D" w:rsidR="004E56BE" w:rsidRPr="004E56BE" w:rsidRDefault="004E56BE" w:rsidP="00595873">
      <w:pPr>
        <w:rPr>
          <w:rFonts w:ascii="Verdana" w:eastAsia="SimSun" w:hAnsi="Verdana"/>
          <w:b/>
          <w:color w:val="7030A0"/>
          <w:lang w:eastAsia="zh-CN"/>
        </w:rPr>
      </w:pPr>
      <w:r>
        <w:rPr>
          <w:noProof/>
        </w:rPr>
        <w:drawing>
          <wp:inline distT="0" distB="0" distL="0" distR="0" wp14:anchorId="1233DAE4" wp14:editId="6A6112A0">
            <wp:extent cx="5876190" cy="2542857"/>
            <wp:effectExtent l="0" t="0" r="0" b="0"/>
            <wp:docPr id="70612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26257" name=""/>
                    <pic:cNvPicPr/>
                  </pic:nvPicPr>
                  <pic:blipFill>
                    <a:blip r:embed="rId52"/>
                    <a:stretch>
                      <a:fillRect/>
                    </a:stretch>
                  </pic:blipFill>
                  <pic:spPr>
                    <a:xfrm>
                      <a:off x="0" y="0"/>
                      <a:ext cx="5876190" cy="2542857"/>
                    </a:xfrm>
                    <a:prstGeom prst="rect">
                      <a:avLst/>
                    </a:prstGeom>
                  </pic:spPr>
                </pic:pic>
              </a:graphicData>
            </a:graphic>
          </wp:inline>
        </w:drawing>
      </w:r>
    </w:p>
    <w:p w14:paraId="60ECD0B1" w14:textId="0254983F" w:rsidR="00595873" w:rsidRPr="00D54B94" w:rsidRDefault="00595873" w:rsidP="002D73D2">
      <w:pPr>
        <w:pStyle w:val="Style1"/>
        <w:rPr>
          <w:rFonts w:eastAsia="SimSun"/>
          <w:lang w:eastAsia="zh-CN"/>
        </w:rPr>
      </w:pPr>
      <w:r w:rsidRPr="00615194">
        <w:rPr>
          <w:color w:val="7030A0"/>
        </w:rPr>
        <w:lastRenderedPageBreak/>
        <w:t xml:space="preserve">Question </w:t>
      </w:r>
      <w:r>
        <w:rPr>
          <w:color w:val="7030A0"/>
        </w:rPr>
        <w:t>5</w:t>
      </w:r>
      <w:r w:rsidRPr="00615194">
        <w:rPr>
          <w:color w:val="7030A0"/>
        </w:rPr>
        <w:t>.</w:t>
      </w:r>
      <w:r w:rsidRPr="00615194">
        <w:t xml:space="preserve"> </w:t>
      </w:r>
      <w:r>
        <w:t xml:space="preserve">Which classifier </w:t>
      </w:r>
      <w:proofErr w:type="gramStart"/>
      <w:r>
        <w:t>yield</w:t>
      </w:r>
      <w:proofErr w:type="gramEnd"/>
      <w:r>
        <w:t xml:space="preserve"> the highest overall classification performance based on Kappa value?</w:t>
      </w:r>
      <w:r w:rsidRPr="00615194">
        <w:t xml:space="preserve"> (</w:t>
      </w:r>
      <w:r w:rsidR="005E5E57">
        <w:t>5</w:t>
      </w:r>
      <w:r w:rsidRPr="00615194">
        <w:t xml:space="preserve"> Points)</w:t>
      </w:r>
      <w:r>
        <w:t xml:space="preserve"> </w:t>
      </w:r>
      <w:r w:rsidRPr="00595873">
        <w:t>(Hint,</w:t>
      </w:r>
      <w:r>
        <w:t xml:space="preserve"> the higher Kappa value represents higher overall accuracy)</w:t>
      </w:r>
      <w:r w:rsidR="00E45850">
        <w:t>. Is that consistent with your visual assessment?</w:t>
      </w:r>
    </w:p>
    <w:p w14:paraId="22458ADC" w14:textId="77777777" w:rsidR="00595873" w:rsidRDefault="00595873" w:rsidP="00580D5C"/>
    <w:p w14:paraId="579A1FF5" w14:textId="34F77A9A" w:rsidR="00786364" w:rsidRPr="002D73D2" w:rsidRDefault="002D73D2" w:rsidP="002D73D2">
      <w:pPr>
        <w:pStyle w:val="Style1"/>
        <w:rPr>
          <w:rFonts w:eastAsia="SimSun"/>
          <w:lang w:eastAsia="zh-CN"/>
        </w:rPr>
      </w:pPr>
      <w:r>
        <w:rPr>
          <w:rFonts w:eastAsia="SimSun" w:hint="eastAsia"/>
          <w:lang w:eastAsia="zh-CN"/>
        </w:rPr>
        <w:t>SVM is better</w:t>
      </w:r>
    </w:p>
    <w:p w14:paraId="4850BFF0" w14:textId="77777777" w:rsidR="0053773F" w:rsidRPr="0053773F" w:rsidRDefault="0053773F" w:rsidP="000074EE">
      <w:pPr>
        <w:rPr>
          <w:rFonts w:ascii="Verdana" w:hAnsi="Verdana"/>
          <w:bCs/>
        </w:rPr>
      </w:pPr>
    </w:p>
    <w:p w14:paraId="46BDD74A" w14:textId="5763C3E7" w:rsidR="00BA3704" w:rsidRPr="00BA3704" w:rsidRDefault="00BA3704" w:rsidP="00BA3704">
      <w:pPr>
        <w:spacing w:after="158" w:line="259" w:lineRule="auto"/>
        <w:ind w:right="936"/>
        <w:outlineLvl w:val="0"/>
        <w:rPr>
          <w:rFonts w:ascii="Verdana" w:hAnsi="Verdana"/>
          <w:b/>
        </w:rPr>
      </w:pPr>
      <w:r w:rsidRPr="00BA3704">
        <w:rPr>
          <w:rFonts w:ascii="Verdana" w:hAnsi="Verdana"/>
          <w:b/>
        </w:rPr>
        <w:t>End of Exercise</w:t>
      </w:r>
    </w:p>
    <w:p w14:paraId="118CC22F" w14:textId="5BAE3F43" w:rsidR="00AD7B63" w:rsidRPr="00AD7B63" w:rsidRDefault="00AD7B63" w:rsidP="00BA3704">
      <w:pPr>
        <w:spacing w:after="158" w:line="259" w:lineRule="auto"/>
        <w:ind w:right="936"/>
        <w:outlineLvl w:val="0"/>
        <w:rPr>
          <w:rFonts w:ascii="Verdana" w:hAnsi="Verdana"/>
          <w:b/>
        </w:rPr>
      </w:pPr>
      <w:r w:rsidRPr="00AD7B63">
        <w:rPr>
          <w:rFonts w:ascii="Verdana" w:hAnsi="Verdana"/>
          <w:b/>
        </w:rPr>
        <w:t>Homework</w:t>
      </w:r>
    </w:p>
    <w:p w14:paraId="1464546E" w14:textId="42FC8019" w:rsidR="003F012F" w:rsidRPr="000074EE" w:rsidRDefault="00AD7B63" w:rsidP="003F012F">
      <w:pPr>
        <w:spacing w:after="158" w:line="260" w:lineRule="auto"/>
        <w:ind w:right="937"/>
        <w:rPr>
          <w:rFonts w:ascii="Verdana" w:hAnsi="Verdana"/>
        </w:rPr>
      </w:pPr>
      <w:r w:rsidRPr="00AD7B63">
        <w:rPr>
          <w:rFonts w:ascii="Verdana" w:hAnsi="Verdana"/>
        </w:rPr>
        <w:t>P</w:t>
      </w:r>
      <w:r w:rsidRPr="00AD7B63">
        <w:rPr>
          <w:rFonts w:ascii="Verdana" w:hAnsi="Verdana" w:hint="eastAsia"/>
        </w:rPr>
        <w:t>lease</w:t>
      </w:r>
      <w:r w:rsidRPr="00AD7B63">
        <w:rPr>
          <w:rFonts w:ascii="Verdana" w:hAnsi="Verdana"/>
        </w:rPr>
        <w:t xml:space="preserve"> submit a word file with </w:t>
      </w:r>
      <w:r w:rsidR="0082409B">
        <w:rPr>
          <w:rFonts w:ascii="Verdana" w:hAnsi="Verdana"/>
        </w:rPr>
        <w:t>5</w:t>
      </w:r>
      <w:r w:rsidRPr="00AD7B63">
        <w:rPr>
          <w:rFonts w:ascii="Verdana" w:hAnsi="Verdana"/>
        </w:rPr>
        <w:t xml:space="preserve"> questions and </w:t>
      </w:r>
      <w:r w:rsidR="00A93293">
        <w:rPr>
          <w:rFonts w:ascii="Verdana" w:hAnsi="Verdana"/>
        </w:rPr>
        <w:t>5</w:t>
      </w:r>
      <w:r w:rsidR="00084389">
        <w:rPr>
          <w:rFonts w:ascii="Verdana" w:hAnsi="Verdana"/>
        </w:rPr>
        <w:t xml:space="preserve"> deliverables</w:t>
      </w:r>
      <w:r w:rsidRPr="00AD7B63">
        <w:rPr>
          <w:rFonts w:ascii="Verdana" w:hAnsi="Verdana"/>
        </w:rPr>
        <w:t xml:space="preserve">. Please </w:t>
      </w:r>
      <w:proofErr w:type="gramStart"/>
      <w:r w:rsidRPr="00AD7B63">
        <w:rPr>
          <w:rFonts w:ascii="Verdana" w:hAnsi="Verdana"/>
        </w:rPr>
        <w:t>submit</w:t>
      </w:r>
      <w:proofErr w:type="gramEnd"/>
      <w:r w:rsidRPr="00AD7B63">
        <w:rPr>
          <w:rFonts w:ascii="Verdana" w:hAnsi="Verdana"/>
        </w:rPr>
        <w:t xml:space="preserve"> through Blackboard.</w:t>
      </w:r>
    </w:p>
    <w:sectPr w:rsidR="003F012F" w:rsidRPr="000074EE" w:rsidSect="00AE72C5">
      <w:headerReference w:type="even" r:id="rId53"/>
      <w:headerReference w:type="default" r:id="rId54"/>
      <w:footerReference w:type="even" r:id="rId55"/>
      <w:footerReference w:type="default" r:id="rId56"/>
      <w:type w:val="continuous"/>
      <w:pgSz w:w="12240" w:h="15840"/>
      <w:pgMar w:top="1260" w:right="135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B078" w14:textId="77777777" w:rsidR="002A70FC" w:rsidRDefault="002A70FC">
      <w:r>
        <w:separator/>
      </w:r>
    </w:p>
  </w:endnote>
  <w:endnote w:type="continuationSeparator" w:id="0">
    <w:p w14:paraId="7926F04D" w14:textId="77777777" w:rsidR="002A70FC" w:rsidRDefault="002A7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Yu Gothic"/>
    <w:charset w:val="80"/>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9DF3"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478F" w14:textId="0FAECA8B"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1</w:t>
    </w:r>
    <w:r>
      <w:rPr>
        <w:rStyle w:val="PageNumber"/>
        <w:sz w:val="24"/>
      </w:rPr>
      <w:fldChar w:fldCharType="end"/>
    </w:r>
    <w:r>
      <w:rPr>
        <w:rStyle w:val="PageNumbe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B9D9"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044"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205" w14:textId="4F772DE4"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38</w:t>
    </w:r>
    <w:r>
      <w:rPr>
        <w:rStyle w:val="PageNumber"/>
        <w:sz w:val="24"/>
      </w:rPr>
      <w:fldChar w:fldCharType="end"/>
    </w:r>
    <w:r>
      <w:rPr>
        <w:rStyle w:val="PageNumbe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040" w14:textId="699B5AEC"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39</w:t>
    </w:r>
    <w:r>
      <w:rPr>
        <w:rStyle w:val="PageNumber"/>
        <w:sz w:val="24"/>
      </w:rPr>
      <w:fldChar w:fldCharType="end"/>
    </w:r>
    <w:r>
      <w:rPr>
        <w:rStyle w:val="PageNumbe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DC7EA" w14:textId="77777777" w:rsidR="002A70FC" w:rsidRDefault="002A70FC">
      <w:r>
        <w:separator/>
      </w:r>
    </w:p>
  </w:footnote>
  <w:footnote w:type="continuationSeparator" w:id="0">
    <w:p w14:paraId="52EE0354" w14:textId="77777777" w:rsidR="002A70FC" w:rsidRDefault="002A7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24B" w14:textId="3458EE7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9109" w14:textId="6B3DFEB0" w:rsidR="00184FA5" w:rsidRDefault="00184FA5">
    <w:pPr>
      <w:pStyle w:val="Header"/>
      <w:tabs>
        <w:tab w:val="clear" w:pos="8640"/>
        <w:tab w:val="right" w:pos="8620"/>
      </w:tabs>
      <w:rPr>
        <w:rFonts w:ascii="Arial" w:hAnsi="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9283" w14:textId="49D4A40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FE0B" w14:textId="52539D14"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4A0E" w14:textId="00A139E9" w:rsidR="00184FA5" w:rsidRPr="009C7C90" w:rsidRDefault="00184FA5" w:rsidP="009C7C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1330" w14:textId="30AA0452" w:rsidR="00184FA5" w:rsidRDefault="00184FA5">
    <w:pPr>
      <w:pStyle w:val="Header"/>
      <w:tabs>
        <w:tab w:val="clear" w:pos="8640"/>
        <w:tab w:val="right" w:pos="8620"/>
      </w:tabs>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450"/>
        </w:tabs>
        <w:ind w:left="45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05E9"/>
    <w:multiLevelType w:val="hybridMultilevel"/>
    <w:tmpl w:val="F5CC5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E01EA"/>
    <w:multiLevelType w:val="hybridMultilevel"/>
    <w:tmpl w:val="D55A7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66799973">
    <w:abstractNumId w:val="0"/>
  </w:num>
  <w:num w:numId="2" w16cid:durableId="2123724676">
    <w:abstractNumId w:val="1"/>
  </w:num>
  <w:num w:numId="3" w16cid:durableId="755248372">
    <w:abstractNumId w:val="2"/>
  </w:num>
  <w:num w:numId="4" w16cid:durableId="1488939477">
    <w:abstractNumId w:val="9"/>
  </w:num>
  <w:num w:numId="5" w16cid:durableId="870260816">
    <w:abstractNumId w:val="8"/>
  </w:num>
  <w:num w:numId="6" w16cid:durableId="1884293937">
    <w:abstractNumId w:val="6"/>
  </w:num>
  <w:num w:numId="7" w16cid:durableId="397410360">
    <w:abstractNumId w:val="4"/>
  </w:num>
  <w:num w:numId="8" w16cid:durableId="536550466">
    <w:abstractNumId w:val="3"/>
  </w:num>
  <w:num w:numId="9" w16cid:durableId="63454892">
    <w:abstractNumId w:val="14"/>
  </w:num>
  <w:num w:numId="10" w16cid:durableId="2122993182">
    <w:abstractNumId w:val="11"/>
  </w:num>
  <w:num w:numId="11" w16cid:durableId="910116776">
    <w:abstractNumId w:val="12"/>
  </w:num>
  <w:num w:numId="12" w16cid:durableId="795294797">
    <w:abstractNumId w:val="5"/>
  </w:num>
  <w:num w:numId="13" w16cid:durableId="1803116723">
    <w:abstractNumId w:val="7"/>
  </w:num>
  <w:num w:numId="14" w16cid:durableId="159467806">
    <w:abstractNumId w:val="13"/>
  </w:num>
  <w:num w:numId="15" w16cid:durableId="778453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616"/>
    <w:rsid w:val="000048C2"/>
    <w:rsid w:val="000071F0"/>
    <w:rsid w:val="000074EE"/>
    <w:rsid w:val="00007A54"/>
    <w:rsid w:val="00007A5F"/>
    <w:rsid w:val="00011297"/>
    <w:rsid w:val="0001442B"/>
    <w:rsid w:val="00014784"/>
    <w:rsid w:val="00014C6F"/>
    <w:rsid w:val="00016DBF"/>
    <w:rsid w:val="0001728C"/>
    <w:rsid w:val="000174C7"/>
    <w:rsid w:val="00020FBF"/>
    <w:rsid w:val="0002113B"/>
    <w:rsid w:val="00021453"/>
    <w:rsid w:val="0002174D"/>
    <w:rsid w:val="00022CF1"/>
    <w:rsid w:val="000231BB"/>
    <w:rsid w:val="00030FCD"/>
    <w:rsid w:val="000334BA"/>
    <w:rsid w:val="0003636C"/>
    <w:rsid w:val="00037188"/>
    <w:rsid w:val="000374C8"/>
    <w:rsid w:val="00045241"/>
    <w:rsid w:val="0004568B"/>
    <w:rsid w:val="00054D9F"/>
    <w:rsid w:val="00056FB2"/>
    <w:rsid w:val="00057FE8"/>
    <w:rsid w:val="000616A8"/>
    <w:rsid w:val="0006245A"/>
    <w:rsid w:val="000625F5"/>
    <w:rsid w:val="00063BA0"/>
    <w:rsid w:val="00066D27"/>
    <w:rsid w:val="000733D2"/>
    <w:rsid w:val="00073C22"/>
    <w:rsid w:val="0007567C"/>
    <w:rsid w:val="00084389"/>
    <w:rsid w:val="00084550"/>
    <w:rsid w:val="00084657"/>
    <w:rsid w:val="0009338A"/>
    <w:rsid w:val="0009364B"/>
    <w:rsid w:val="000945BD"/>
    <w:rsid w:val="000961B1"/>
    <w:rsid w:val="00097C59"/>
    <w:rsid w:val="00097FA9"/>
    <w:rsid w:val="000A6A25"/>
    <w:rsid w:val="000B271D"/>
    <w:rsid w:val="000C5387"/>
    <w:rsid w:val="000C5893"/>
    <w:rsid w:val="000C7193"/>
    <w:rsid w:val="000D5D5A"/>
    <w:rsid w:val="000D5DF2"/>
    <w:rsid w:val="000E0E12"/>
    <w:rsid w:val="000E0F52"/>
    <w:rsid w:val="000E1557"/>
    <w:rsid w:val="000E1668"/>
    <w:rsid w:val="000E2987"/>
    <w:rsid w:val="000E6384"/>
    <w:rsid w:val="000F0C36"/>
    <w:rsid w:val="000F4A12"/>
    <w:rsid w:val="000F6C4A"/>
    <w:rsid w:val="00100E51"/>
    <w:rsid w:val="001026CF"/>
    <w:rsid w:val="00102E33"/>
    <w:rsid w:val="00106D02"/>
    <w:rsid w:val="00110681"/>
    <w:rsid w:val="0011148F"/>
    <w:rsid w:val="00111A7D"/>
    <w:rsid w:val="001176CD"/>
    <w:rsid w:val="0012056C"/>
    <w:rsid w:val="001226B0"/>
    <w:rsid w:val="00123BB2"/>
    <w:rsid w:val="00126A30"/>
    <w:rsid w:val="00132D1C"/>
    <w:rsid w:val="0013639A"/>
    <w:rsid w:val="00140183"/>
    <w:rsid w:val="00142F6D"/>
    <w:rsid w:val="0014661A"/>
    <w:rsid w:val="00150E53"/>
    <w:rsid w:val="00150F95"/>
    <w:rsid w:val="00151204"/>
    <w:rsid w:val="001532F2"/>
    <w:rsid w:val="001541DF"/>
    <w:rsid w:val="001542BB"/>
    <w:rsid w:val="0015468B"/>
    <w:rsid w:val="00154DCC"/>
    <w:rsid w:val="00154FFF"/>
    <w:rsid w:val="00155288"/>
    <w:rsid w:val="00155344"/>
    <w:rsid w:val="00156201"/>
    <w:rsid w:val="001657C0"/>
    <w:rsid w:val="00180906"/>
    <w:rsid w:val="00182AC8"/>
    <w:rsid w:val="00184FA5"/>
    <w:rsid w:val="00187309"/>
    <w:rsid w:val="00187AAA"/>
    <w:rsid w:val="00187DE1"/>
    <w:rsid w:val="00191102"/>
    <w:rsid w:val="00194148"/>
    <w:rsid w:val="001A0B95"/>
    <w:rsid w:val="001A3B0F"/>
    <w:rsid w:val="001A3FDF"/>
    <w:rsid w:val="001A708B"/>
    <w:rsid w:val="001B1E2C"/>
    <w:rsid w:val="001B5512"/>
    <w:rsid w:val="001C197A"/>
    <w:rsid w:val="001C30C9"/>
    <w:rsid w:val="001C7772"/>
    <w:rsid w:val="001D1932"/>
    <w:rsid w:val="001D196C"/>
    <w:rsid w:val="001D279C"/>
    <w:rsid w:val="001D35B5"/>
    <w:rsid w:val="001D4060"/>
    <w:rsid w:val="001D79A8"/>
    <w:rsid w:val="001E5DBE"/>
    <w:rsid w:val="001F0827"/>
    <w:rsid w:val="001F4D23"/>
    <w:rsid w:val="001F5170"/>
    <w:rsid w:val="00202009"/>
    <w:rsid w:val="00205336"/>
    <w:rsid w:val="0021008D"/>
    <w:rsid w:val="00211A89"/>
    <w:rsid w:val="00216AB4"/>
    <w:rsid w:val="0022034F"/>
    <w:rsid w:val="00221A5E"/>
    <w:rsid w:val="002259AC"/>
    <w:rsid w:val="00226EA5"/>
    <w:rsid w:val="00232452"/>
    <w:rsid w:val="002340F2"/>
    <w:rsid w:val="00236562"/>
    <w:rsid w:val="002406D0"/>
    <w:rsid w:val="002478DC"/>
    <w:rsid w:val="00252CC0"/>
    <w:rsid w:val="00253ECF"/>
    <w:rsid w:val="0025783D"/>
    <w:rsid w:val="00261C0C"/>
    <w:rsid w:val="00276402"/>
    <w:rsid w:val="00276BCD"/>
    <w:rsid w:val="002826BC"/>
    <w:rsid w:val="00282E2F"/>
    <w:rsid w:val="0028514D"/>
    <w:rsid w:val="00285655"/>
    <w:rsid w:val="0029101A"/>
    <w:rsid w:val="00292AA5"/>
    <w:rsid w:val="00296A80"/>
    <w:rsid w:val="002A4B14"/>
    <w:rsid w:val="002A4B7B"/>
    <w:rsid w:val="002A5438"/>
    <w:rsid w:val="002A70FC"/>
    <w:rsid w:val="002A77C7"/>
    <w:rsid w:val="002B2F0B"/>
    <w:rsid w:val="002B34BC"/>
    <w:rsid w:val="002B6427"/>
    <w:rsid w:val="002C7E58"/>
    <w:rsid w:val="002D21E4"/>
    <w:rsid w:val="002D6C8F"/>
    <w:rsid w:val="002D73D2"/>
    <w:rsid w:val="002E711D"/>
    <w:rsid w:val="00300F2B"/>
    <w:rsid w:val="00304E41"/>
    <w:rsid w:val="003133ED"/>
    <w:rsid w:val="00313BDE"/>
    <w:rsid w:val="0032467F"/>
    <w:rsid w:val="00326BA2"/>
    <w:rsid w:val="00327B68"/>
    <w:rsid w:val="0033118C"/>
    <w:rsid w:val="00334785"/>
    <w:rsid w:val="00335685"/>
    <w:rsid w:val="00335A75"/>
    <w:rsid w:val="00341BEB"/>
    <w:rsid w:val="00342200"/>
    <w:rsid w:val="00343C84"/>
    <w:rsid w:val="00343DDE"/>
    <w:rsid w:val="003453CE"/>
    <w:rsid w:val="00352EC4"/>
    <w:rsid w:val="00354200"/>
    <w:rsid w:val="00356192"/>
    <w:rsid w:val="003566EF"/>
    <w:rsid w:val="00356DCF"/>
    <w:rsid w:val="00357447"/>
    <w:rsid w:val="00364EBB"/>
    <w:rsid w:val="00370FF5"/>
    <w:rsid w:val="00373D72"/>
    <w:rsid w:val="00381B13"/>
    <w:rsid w:val="00385415"/>
    <w:rsid w:val="003863E8"/>
    <w:rsid w:val="0038712D"/>
    <w:rsid w:val="00391C7A"/>
    <w:rsid w:val="0039391C"/>
    <w:rsid w:val="003964F5"/>
    <w:rsid w:val="00396DAB"/>
    <w:rsid w:val="003A3547"/>
    <w:rsid w:val="003A492C"/>
    <w:rsid w:val="003A5BAB"/>
    <w:rsid w:val="003A680E"/>
    <w:rsid w:val="003B270B"/>
    <w:rsid w:val="003B2ABC"/>
    <w:rsid w:val="003B5FD6"/>
    <w:rsid w:val="003C2E46"/>
    <w:rsid w:val="003C6255"/>
    <w:rsid w:val="003C6487"/>
    <w:rsid w:val="003D0196"/>
    <w:rsid w:val="003D1D2B"/>
    <w:rsid w:val="003D2BB8"/>
    <w:rsid w:val="003D7591"/>
    <w:rsid w:val="003E250D"/>
    <w:rsid w:val="003E3621"/>
    <w:rsid w:val="003E3AC8"/>
    <w:rsid w:val="003E3D69"/>
    <w:rsid w:val="003E625F"/>
    <w:rsid w:val="003E6FD2"/>
    <w:rsid w:val="003F012F"/>
    <w:rsid w:val="003F4673"/>
    <w:rsid w:val="0040312B"/>
    <w:rsid w:val="00405610"/>
    <w:rsid w:val="00406161"/>
    <w:rsid w:val="00411992"/>
    <w:rsid w:val="00412AFC"/>
    <w:rsid w:val="00413A26"/>
    <w:rsid w:val="004156EF"/>
    <w:rsid w:val="0041696A"/>
    <w:rsid w:val="00416B94"/>
    <w:rsid w:val="00420A12"/>
    <w:rsid w:val="00420A67"/>
    <w:rsid w:val="00423467"/>
    <w:rsid w:val="0043229C"/>
    <w:rsid w:val="0043290F"/>
    <w:rsid w:val="00433FAB"/>
    <w:rsid w:val="004354C3"/>
    <w:rsid w:val="00442133"/>
    <w:rsid w:val="00442EAC"/>
    <w:rsid w:val="00451B54"/>
    <w:rsid w:val="00451F84"/>
    <w:rsid w:val="0045352F"/>
    <w:rsid w:val="00457932"/>
    <w:rsid w:val="0046459A"/>
    <w:rsid w:val="00465B4C"/>
    <w:rsid w:val="0046637A"/>
    <w:rsid w:val="004734E5"/>
    <w:rsid w:val="00476A71"/>
    <w:rsid w:val="00480FD0"/>
    <w:rsid w:val="0048424B"/>
    <w:rsid w:val="00484CC8"/>
    <w:rsid w:val="00487C8D"/>
    <w:rsid w:val="00491A68"/>
    <w:rsid w:val="004934A5"/>
    <w:rsid w:val="0049629D"/>
    <w:rsid w:val="00497699"/>
    <w:rsid w:val="004A187D"/>
    <w:rsid w:val="004A46E6"/>
    <w:rsid w:val="004B1002"/>
    <w:rsid w:val="004B145A"/>
    <w:rsid w:val="004B2D4A"/>
    <w:rsid w:val="004C1C85"/>
    <w:rsid w:val="004C1FEA"/>
    <w:rsid w:val="004C3991"/>
    <w:rsid w:val="004D0268"/>
    <w:rsid w:val="004D1436"/>
    <w:rsid w:val="004D14AE"/>
    <w:rsid w:val="004D1D9F"/>
    <w:rsid w:val="004D1FB1"/>
    <w:rsid w:val="004D5242"/>
    <w:rsid w:val="004D6A59"/>
    <w:rsid w:val="004D6DC7"/>
    <w:rsid w:val="004E16BF"/>
    <w:rsid w:val="004E4C2A"/>
    <w:rsid w:val="004E56BE"/>
    <w:rsid w:val="004E5B84"/>
    <w:rsid w:val="004F3E67"/>
    <w:rsid w:val="004F4A3A"/>
    <w:rsid w:val="0050112B"/>
    <w:rsid w:val="00501601"/>
    <w:rsid w:val="00502B83"/>
    <w:rsid w:val="00503E5D"/>
    <w:rsid w:val="0050418E"/>
    <w:rsid w:val="005131DB"/>
    <w:rsid w:val="00513B4D"/>
    <w:rsid w:val="00513CF9"/>
    <w:rsid w:val="00515539"/>
    <w:rsid w:val="00521200"/>
    <w:rsid w:val="0052740B"/>
    <w:rsid w:val="00527CCE"/>
    <w:rsid w:val="005343BF"/>
    <w:rsid w:val="00534B9C"/>
    <w:rsid w:val="005355E6"/>
    <w:rsid w:val="005356C6"/>
    <w:rsid w:val="0053773F"/>
    <w:rsid w:val="005416AB"/>
    <w:rsid w:val="00544A21"/>
    <w:rsid w:val="00547E48"/>
    <w:rsid w:val="005606FE"/>
    <w:rsid w:val="00561324"/>
    <w:rsid w:val="00561997"/>
    <w:rsid w:val="0056297B"/>
    <w:rsid w:val="005642F8"/>
    <w:rsid w:val="00565E21"/>
    <w:rsid w:val="00567A6D"/>
    <w:rsid w:val="0057333F"/>
    <w:rsid w:val="00580D5C"/>
    <w:rsid w:val="005855C5"/>
    <w:rsid w:val="00585BF7"/>
    <w:rsid w:val="00585E5F"/>
    <w:rsid w:val="00587E33"/>
    <w:rsid w:val="005953B0"/>
    <w:rsid w:val="00595873"/>
    <w:rsid w:val="005A12B1"/>
    <w:rsid w:val="005A4C4B"/>
    <w:rsid w:val="005A7A0D"/>
    <w:rsid w:val="005B017D"/>
    <w:rsid w:val="005B5823"/>
    <w:rsid w:val="005C308F"/>
    <w:rsid w:val="005C69FA"/>
    <w:rsid w:val="005D059A"/>
    <w:rsid w:val="005D0DBC"/>
    <w:rsid w:val="005D51C4"/>
    <w:rsid w:val="005D686B"/>
    <w:rsid w:val="005E0837"/>
    <w:rsid w:val="005E1158"/>
    <w:rsid w:val="005E2A16"/>
    <w:rsid w:val="005E35B0"/>
    <w:rsid w:val="005E46A7"/>
    <w:rsid w:val="005E5E57"/>
    <w:rsid w:val="005F2120"/>
    <w:rsid w:val="005F2532"/>
    <w:rsid w:val="005F30F1"/>
    <w:rsid w:val="005F4F6A"/>
    <w:rsid w:val="005F6C02"/>
    <w:rsid w:val="005F73A6"/>
    <w:rsid w:val="005F7ED6"/>
    <w:rsid w:val="00600D47"/>
    <w:rsid w:val="00603799"/>
    <w:rsid w:val="00604D26"/>
    <w:rsid w:val="00606CA4"/>
    <w:rsid w:val="006110AA"/>
    <w:rsid w:val="0061158A"/>
    <w:rsid w:val="00611613"/>
    <w:rsid w:val="00612D03"/>
    <w:rsid w:val="006147AF"/>
    <w:rsid w:val="00614AFC"/>
    <w:rsid w:val="00615194"/>
    <w:rsid w:val="006207EB"/>
    <w:rsid w:val="00624A80"/>
    <w:rsid w:val="0063525C"/>
    <w:rsid w:val="00642C0B"/>
    <w:rsid w:val="00647682"/>
    <w:rsid w:val="00651CB5"/>
    <w:rsid w:val="006617A9"/>
    <w:rsid w:val="00662D7F"/>
    <w:rsid w:val="006638A7"/>
    <w:rsid w:val="00664134"/>
    <w:rsid w:val="00665FA4"/>
    <w:rsid w:val="00666D00"/>
    <w:rsid w:val="0067007C"/>
    <w:rsid w:val="00672793"/>
    <w:rsid w:val="006769FB"/>
    <w:rsid w:val="0068140D"/>
    <w:rsid w:val="00682013"/>
    <w:rsid w:val="006852FE"/>
    <w:rsid w:val="00686BCA"/>
    <w:rsid w:val="006900C0"/>
    <w:rsid w:val="00690192"/>
    <w:rsid w:val="00691425"/>
    <w:rsid w:val="00692AC1"/>
    <w:rsid w:val="00694060"/>
    <w:rsid w:val="006A245F"/>
    <w:rsid w:val="006A26DC"/>
    <w:rsid w:val="006A43B2"/>
    <w:rsid w:val="006A4924"/>
    <w:rsid w:val="006B2637"/>
    <w:rsid w:val="006B45C8"/>
    <w:rsid w:val="006B5D13"/>
    <w:rsid w:val="006B5DAE"/>
    <w:rsid w:val="006C1D87"/>
    <w:rsid w:val="006C2B00"/>
    <w:rsid w:val="006C421F"/>
    <w:rsid w:val="006C5320"/>
    <w:rsid w:val="006C570D"/>
    <w:rsid w:val="006C65BB"/>
    <w:rsid w:val="006D2969"/>
    <w:rsid w:val="006E1FC1"/>
    <w:rsid w:val="006E3838"/>
    <w:rsid w:val="006E4616"/>
    <w:rsid w:val="006F323D"/>
    <w:rsid w:val="006F6117"/>
    <w:rsid w:val="00700F43"/>
    <w:rsid w:val="007039CB"/>
    <w:rsid w:val="00706422"/>
    <w:rsid w:val="00710A77"/>
    <w:rsid w:val="00712142"/>
    <w:rsid w:val="007131F9"/>
    <w:rsid w:val="00714170"/>
    <w:rsid w:val="00716DB0"/>
    <w:rsid w:val="0071760E"/>
    <w:rsid w:val="007204FE"/>
    <w:rsid w:val="00721215"/>
    <w:rsid w:val="0072135B"/>
    <w:rsid w:val="007222C8"/>
    <w:rsid w:val="00726019"/>
    <w:rsid w:val="007339DD"/>
    <w:rsid w:val="007353BD"/>
    <w:rsid w:val="007353F6"/>
    <w:rsid w:val="00735A95"/>
    <w:rsid w:val="007418B2"/>
    <w:rsid w:val="00743643"/>
    <w:rsid w:val="00743B65"/>
    <w:rsid w:val="00745B9E"/>
    <w:rsid w:val="00746742"/>
    <w:rsid w:val="00754F1C"/>
    <w:rsid w:val="00755960"/>
    <w:rsid w:val="00757D43"/>
    <w:rsid w:val="007607CA"/>
    <w:rsid w:val="0076202F"/>
    <w:rsid w:val="007633A7"/>
    <w:rsid w:val="00770B4B"/>
    <w:rsid w:val="007717FC"/>
    <w:rsid w:val="00773C8E"/>
    <w:rsid w:val="00780227"/>
    <w:rsid w:val="00783D20"/>
    <w:rsid w:val="00786364"/>
    <w:rsid w:val="007962F5"/>
    <w:rsid w:val="007A0E96"/>
    <w:rsid w:val="007A3EFC"/>
    <w:rsid w:val="007A5603"/>
    <w:rsid w:val="007A7A90"/>
    <w:rsid w:val="007B0962"/>
    <w:rsid w:val="007B18FF"/>
    <w:rsid w:val="007B2097"/>
    <w:rsid w:val="007B2EC6"/>
    <w:rsid w:val="007C1414"/>
    <w:rsid w:val="007C2A8B"/>
    <w:rsid w:val="007D05CA"/>
    <w:rsid w:val="007D13FB"/>
    <w:rsid w:val="007D2E6A"/>
    <w:rsid w:val="007D44DE"/>
    <w:rsid w:val="007E0182"/>
    <w:rsid w:val="007E100F"/>
    <w:rsid w:val="007E41A8"/>
    <w:rsid w:val="007E6340"/>
    <w:rsid w:val="007E6698"/>
    <w:rsid w:val="007F33E5"/>
    <w:rsid w:val="007F64A5"/>
    <w:rsid w:val="007F7C68"/>
    <w:rsid w:val="00801E9B"/>
    <w:rsid w:val="00803878"/>
    <w:rsid w:val="008114C1"/>
    <w:rsid w:val="008134B8"/>
    <w:rsid w:val="00814919"/>
    <w:rsid w:val="00814B22"/>
    <w:rsid w:val="00816311"/>
    <w:rsid w:val="0082023B"/>
    <w:rsid w:val="0082238E"/>
    <w:rsid w:val="00823A86"/>
    <w:rsid w:val="0082409B"/>
    <w:rsid w:val="008261B2"/>
    <w:rsid w:val="0082683A"/>
    <w:rsid w:val="0082735D"/>
    <w:rsid w:val="00834AFD"/>
    <w:rsid w:val="008413FA"/>
    <w:rsid w:val="008437DC"/>
    <w:rsid w:val="00847312"/>
    <w:rsid w:val="00850FC2"/>
    <w:rsid w:val="00853EEA"/>
    <w:rsid w:val="0085650A"/>
    <w:rsid w:val="00865657"/>
    <w:rsid w:val="008668A1"/>
    <w:rsid w:val="00867E89"/>
    <w:rsid w:val="0087296C"/>
    <w:rsid w:val="0087347E"/>
    <w:rsid w:val="0087404D"/>
    <w:rsid w:val="00874888"/>
    <w:rsid w:val="00875EEC"/>
    <w:rsid w:val="008778FF"/>
    <w:rsid w:val="00877AD7"/>
    <w:rsid w:val="00877D6C"/>
    <w:rsid w:val="008846FF"/>
    <w:rsid w:val="008868ED"/>
    <w:rsid w:val="00887F43"/>
    <w:rsid w:val="00891547"/>
    <w:rsid w:val="008941F0"/>
    <w:rsid w:val="00894329"/>
    <w:rsid w:val="008955AB"/>
    <w:rsid w:val="00896971"/>
    <w:rsid w:val="008973B7"/>
    <w:rsid w:val="008A066E"/>
    <w:rsid w:val="008A098C"/>
    <w:rsid w:val="008A2143"/>
    <w:rsid w:val="008A291D"/>
    <w:rsid w:val="008A5346"/>
    <w:rsid w:val="008A607C"/>
    <w:rsid w:val="008B0728"/>
    <w:rsid w:val="008B1BEF"/>
    <w:rsid w:val="008B4129"/>
    <w:rsid w:val="008B4343"/>
    <w:rsid w:val="008C160F"/>
    <w:rsid w:val="008C51A0"/>
    <w:rsid w:val="008C7411"/>
    <w:rsid w:val="008C7EE4"/>
    <w:rsid w:val="008D1E96"/>
    <w:rsid w:val="008D3553"/>
    <w:rsid w:val="008D4206"/>
    <w:rsid w:val="008E2DE9"/>
    <w:rsid w:val="008E372B"/>
    <w:rsid w:val="008F4BCB"/>
    <w:rsid w:val="008F5610"/>
    <w:rsid w:val="008F5EE7"/>
    <w:rsid w:val="008F6F4A"/>
    <w:rsid w:val="009032A6"/>
    <w:rsid w:val="0090484B"/>
    <w:rsid w:val="0090671D"/>
    <w:rsid w:val="00910C77"/>
    <w:rsid w:val="009142BE"/>
    <w:rsid w:val="009155CC"/>
    <w:rsid w:val="00922034"/>
    <w:rsid w:val="009245C0"/>
    <w:rsid w:val="00924BF9"/>
    <w:rsid w:val="009260BB"/>
    <w:rsid w:val="00935D7D"/>
    <w:rsid w:val="0095115D"/>
    <w:rsid w:val="00951D8E"/>
    <w:rsid w:val="00954A29"/>
    <w:rsid w:val="00956797"/>
    <w:rsid w:val="00961D22"/>
    <w:rsid w:val="00961F94"/>
    <w:rsid w:val="00965781"/>
    <w:rsid w:val="00974EA3"/>
    <w:rsid w:val="009753DA"/>
    <w:rsid w:val="0097621D"/>
    <w:rsid w:val="00980106"/>
    <w:rsid w:val="009863D3"/>
    <w:rsid w:val="0098789C"/>
    <w:rsid w:val="00993475"/>
    <w:rsid w:val="0099450D"/>
    <w:rsid w:val="00994BE3"/>
    <w:rsid w:val="009973E3"/>
    <w:rsid w:val="009A0895"/>
    <w:rsid w:val="009A54A9"/>
    <w:rsid w:val="009A6E15"/>
    <w:rsid w:val="009B77C1"/>
    <w:rsid w:val="009C45E7"/>
    <w:rsid w:val="009C6EB5"/>
    <w:rsid w:val="009C7C90"/>
    <w:rsid w:val="009D4ED0"/>
    <w:rsid w:val="009D5DA7"/>
    <w:rsid w:val="009E04BB"/>
    <w:rsid w:val="009E3345"/>
    <w:rsid w:val="009F0B92"/>
    <w:rsid w:val="009F3E66"/>
    <w:rsid w:val="009F4727"/>
    <w:rsid w:val="009F7E8D"/>
    <w:rsid w:val="00A015C1"/>
    <w:rsid w:val="00A019D3"/>
    <w:rsid w:val="00A0248D"/>
    <w:rsid w:val="00A027E6"/>
    <w:rsid w:val="00A03807"/>
    <w:rsid w:val="00A06C3D"/>
    <w:rsid w:val="00A13197"/>
    <w:rsid w:val="00A15810"/>
    <w:rsid w:val="00A16899"/>
    <w:rsid w:val="00A209C4"/>
    <w:rsid w:val="00A20E21"/>
    <w:rsid w:val="00A32328"/>
    <w:rsid w:val="00A3297F"/>
    <w:rsid w:val="00A36B9D"/>
    <w:rsid w:val="00A37CBB"/>
    <w:rsid w:val="00A417F6"/>
    <w:rsid w:val="00A43B8D"/>
    <w:rsid w:val="00A5402F"/>
    <w:rsid w:val="00A60223"/>
    <w:rsid w:val="00A62023"/>
    <w:rsid w:val="00A659AE"/>
    <w:rsid w:val="00A70DD5"/>
    <w:rsid w:val="00A7291D"/>
    <w:rsid w:val="00A761C0"/>
    <w:rsid w:val="00A7668F"/>
    <w:rsid w:val="00A8117A"/>
    <w:rsid w:val="00A86E81"/>
    <w:rsid w:val="00A91112"/>
    <w:rsid w:val="00A9166F"/>
    <w:rsid w:val="00A91F04"/>
    <w:rsid w:val="00A93293"/>
    <w:rsid w:val="00A95FBF"/>
    <w:rsid w:val="00AA2ED3"/>
    <w:rsid w:val="00AA3F45"/>
    <w:rsid w:val="00AA4611"/>
    <w:rsid w:val="00AA4AA0"/>
    <w:rsid w:val="00AA6197"/>
    <w:rsid w:val="00AB0EFF"/>
    <w:rsid w:val="00AB11B0"/>
    <w:rsid w:val="00AB4F0C"/>
    <w:rsid w:val="00AB614B"/>
    <w:rsid w:val="00AC40F4"/>
    <w:rsid w:val="00AC426F"/>
    <w:rsid w:val="00AC490E"/>
    <w:rsid w:val="00AC6245"/>
    <w:rsid w:val="00AD1967"/>
    <w:rsid w:val="00AD27E8"/>
    <w:rsid w:val="00AD65B2"/>
    <w:rsid w:val="00AD7B63"/>
    <w:rsid w:val="00AD7CE8"/>
    <w:rsid w:val="00AE400A"/>
    <w:rsid w:val="00AE5893"/>
    <w:rsid w:val="00AE5E08"/>
    <w:rsid w:val="00AE652E"/>
    <w:rsid w:val="00AE72C5"/>
    <w:rsid w:val="00AF16EE"/>
    <w:rsid w:val="00AF1CE7"/>
    <w:rsid w:val="00AF2737"/>
    <w:rsid w:val="00AF3912"/>
    <w:rsid w:val="00B01829"/>
    <w:rsid w:val="00B04EA2"/>
    <w:rsid w:val="00B07C73"/>
    <w:rsid w:val="00B12F09"/>
    <w:rsid w:val="00B1651F"/>
    <w:rsid w:val="00B16FF1"/>
    <w:rsid w:val="00B172E7"/>
    <w:rsid w:val="00B17CF5"/>
    <w:rsid w:val="00B21558"/>
    <w:rsid w:val="00B22578"/>
    <w:rsid w:val="00B277FF"/>
    <w:rsid w:val="00B27A81"/>
    <w:rsid w:val="00B31920"/>
    <w:rsid w:val="00B3253E"/>
    <w:rsid w:val="00B32998"/>
    <w:rsid w:val="00B34428"/>
    <w:rsid w:val="00B3549A"/>
    <w:rsid w:val="00B4426C"/>
    <w:rsid w:val="00B51099"/>
    <w:rsid w:val="00B55859"/>
    <w:rsid w:val="00B6042C"/>
    <w:rsid w:val="00B6339E"/>
    <w:rsid w:val="00B645B3"/>
    <w:rsid w:val="00B653AD"/>
    <w:rsid w:val="00B70984"/>
    <w:rsid w:val="00B74151"/>
    <w:rsid w:val="00B76565"/>
    <w:rsid w:val="00B81C49"/>
    <w:rsid w:val="00B852D0"/>
    <w:rsid w:val="00B85BD8"/>
    <w:rsid w:val="00B86111"/>
    <w:rsid w:val="00B9150C"/>
    <w:rsid w:val="00B91DFE"/>
    <w:rsid w:val="00B9523A"/>
    <w:rsid w:val="00B959D2"/>
    <w:rsid w:val="00BA25B2"/>
    <w:rsid w:val="00BA3704"/>
    <w:rsid w:val="00BA410C"/>
    <w:rsid w:val="00BA6B28"/>
    <w:rsid w:val="00BA6F6C"/>
    <w:rsid w:val="00BB3BD5"/>
    <w:rsid w:val="00BB5195"/>
    <w:rsid w:val="00BC2BDA"/>
    <w:rsid w:val="00BC71A8"/>
    <w:rsid w:val="00BD32C3"/>
    <w:rsid w:val="00BD5E96"/>
    <w:rsid w:val="00BD6DE7"/>
    <w:rsid w:val="00BE1318"/>
    <w:rsid w:val="00BE319A"/>
    <w:rsid w:val="00BE63E3"/>
    <w:rsid w:val="00BF0AB3"/>
    <w:rsid w:val="00BF1AB7"/>
    <w:rsid w:val="00BF25DC"/>
    <w:rsid w:val="00C00575"/>
    <w:rsid w:val="00C06849"/>
    <w:rsid w:val="00C10999"/>
    <w:rsid w:val="00C1159C"/>
    <w:rsid w:val="00C12381"/>
    <w:rsid w:val="00C15999"/>
    <w:rsid w:val="00C17DF6"/>
    <w:rsid w:val="00C2310B"/>
    <w:rsid w:val="00C23420"/>
    <w:rsid w:val="00C2427E"/>
    <w:rsid w:val="00C255E2"/>
    <w:rsid w:val="00C25BA5"/>
    <w:rsid w:val="00C25DF9"/>
    <w:rsid w:val="00C31F9E"/>
    <w:rsid w:val="00C3291B"/>
    <w:rsid w:val="00C33AB2"/>
    <w:rsid w:val="00C3401C"/>
    <w:rsid w:val="00C349B9"/>
    <w:rsid w:val="00C35EEC"/>
    <w:rsid w:val="00C4132A"/>
    <w:rsid w:val="00C41634"/>
    <w:rsid w:val="00C443A2"/>
    <w:rsid w:val="00C46776"/>
    <w:rsid w:val="00C46EAD"/>
    <w:rsid w:val="00C46F60"/>
    <w:rsid w:val="00C4720D"/>
    <w:rsid w:val="00C47881"/>
    <w:rsid w:val="00C50783"/>
    <w:rsid w:val="00C50C02"/>
    <w:rsid w:val="00C51C46"/>
    <w:rsid w:val="00C52FD9"/>
    <w:rsid w:val="00C549FF"/>
    <w:rsid w:val="00C5688E"/>
    <w:rsid w:val="00C608B2"/>
    <w:rsid w:val="00C6137B"/>
    <w:rsid w:val="00C706B7"/>
    <w:rsid w:val="00C71FC8"/>
    <w:rsid w:val="00C72561"/>
    <w:rsid w:val="00C72A16"/>
    <w:rsid w:val="00C735A8"/>
    <w:rsid w:val="00C766FF"/>
    <w:rsid w:val="00C83943"/>
    <w:rsid w:val="00C86A24"/>
    <w:rsid w:val="00C878EA"/>
    <w:rsid w:val="00C91D76"/>
    <w:rsid w:val="00C971B1"/>
    <w:rsid w:val="00CA2340"/>
    <w:rsid w:val="00CA28B2"/>
    <w:rsid w:val="00CA78C3"/>
    <w:rsid w:val="00CB158F"/>
    <w:rsid w:val="00CB1D80"/>
    <w:rsid w:val="00CB316F"/>
    <w:rsid w:val="00CB5C83"/>
    <w:rsid w:val="00CC3B0A"/>
    <w:rsid w:val="00CC6172"/>
    <w:rsid w:val="00CD6EB4"/>
    <w:rsid w:val="00CE024E"/>
    <w:rsid w:val="00CE133B"/>
    <w:rsid w:val="00CE1EDE"/>
    <w:rsid w:val="00CE644E"/>
    <w:rsid w:val="00CF296C"/>
    <w:rsid w:val="00D0142B"/>
    <w:rsid w:val="00D01CA5"/>
    <w:rsid w:val="00D0201F"/>
    <w:rsid w:val="00D020AE"/>
    <w:rsid w:val="00D02F2C"/>
    <w:rsid w:val="00D0301B"/>
    <w:rsid w:val="00D04A16"/>
    <w:rsid w:val="00D04D28"/>
    <w:rsid w:val="00D05E9B"/>
    <w:rsid w:val="00D06962"/>
    <w:rsid w:val="00D06DF6"/>
    <w:rsid w:val="00D07623"/>
    <w:rsid w:val="00D147C2"/>
    <w:rsid w:val="00D1623C"/>
    <w:rsid w:val="00D20514"/>
    <w:rsid w:val="00D222DF"/>
    <w:rsid w:val="00D2230D"/>
    <w:rsid w:val="00D240EE"/>
    <w:rsid w:val="00D24A4A"/>
    <w:rsid w:val="00D25193"/>
    <w:rsid w:val="00D2704E"/>
    <w:rsid w:val="00D27BBB"/>
    <w:rsid w:val="00D3396F"/>
    <w:rsid w:val="00D3418A"/>
    <w:rsid w:val="00D36077"/>
    <w:rsid w:val="00D36564"/>
    <w:rsid w:val="00D42F92"/>
    <w:rsid w:val="00D44E30"/>
    <w:rsid w:val="00D5140C"/>
    <w:rsid w:val="00D51AA4"/>
    <w:rsid w:val="00D538E5"/>
    <w:rsid w:val="00D54B94"/>
    <w:rsid w:val="00D56570"/>
    <w:rsid w:val="00D56983"/>
    <w:rsid w:val="00D5768A"/>
    <w:rsid w:val="00D62047"/>
    <w:rsid w:val="00D6467A"/>
    <w:rsid w:val="00D64BA0"/>
    <w:rsid w:val="00D72A3F"/>
    <w:rsid w:val="00D72F94"/>
    <w:rsid w:val="00D822BE"/>
    <w:rsid w:val="00D848F1"/>
    <w:rsid w:val="00D910B2"/>
    <w:rsid w:val="00D9296C"/>
    <w:rsid w:val="00D9516D"/>
    <w:rsid w:val="00D95DF4"/>
    <w:rsid w:val="00D97BCF"/>
    <w:rsid w:val="00DA209F"/>
    <w:rsid w:val="00DA4471"/>
    <w:rsid w:val="00DA6116"/>
    <w:rsid w:val="00DA7184"/>
    <w:rsid w:val="00DB2E84"/>
    <w:rsid w:val="00DB4B3E"/>
    <w:rsid w:val="00DB6ED9"/>
    <w:rsid w:val="00DC0D6B"/>
    <w:rsid w:val="00DC1235"/>
    <w:rsid w:val="00DC26BE"/>
    <w:rsid w:val="00DC639A"/>
    <w:rsid w:val="00DD1586"/>
    <w:rsid w:val="00DD59DB"/>
    <w:rsid w:val="00DD6235"/>
    <w:rsid w:val="00DD79A8"/>
    <w:rsid w:val="00DE2A2C"/>
    <w:rsid w:val="00DE2F72"/>
    <w:rsid w:val="00DE3801"/>
    <w:rsid w:val="00DE5F51"/>
    <w:rsid w:val="00DF3811"/>
    <w:rsid w:val="00DF7643"/>
    <w:rsid w:val="00DF793F"/>
    <w:rsid w:val="00DF7C67"/>
    <w:rsid w:val="00E03F52"/>
    <w:rsid w:val="00E05A50"/>
    <w:rsid w:val="00E10A4F"/>
    <w:rsid w:val="00E12B58"/>
    <w:rsid w:val="00E13EF2"/>
    <w:rsid w:val="00E15152"/>
    <w:rsid w:val="00E15F15"/>
    <w:rsid w:val="00E1684C"/>
    <w:rsid w:val="00E2544C"/>
    <w:rsid w:val="00E2761F"/>
    <w:rsid w:val="00E27D47"/>
    <w:rsid w:val="00E34C5C"/>
    <w:rsid w:val="00E37170"/>
    <w:rsid w:val="00E37399"/>
    <w:rsid w:val="00E40A29"/>
    <w:rsid w:val="00E44616"/>
    <w:rsid w:val="00E45850"/>
    <w:rsid w:val="00E47BBF"/>
    <w:rsid w:val="00E47ECB"/>
    <w:rsid w:val="00E5010C"/>
    <w:rsid w:val="00E514ED"/>
    <w:rsid w:val="00E53133"/>
    <w:rsid w:val="00E570D6"/>
    <w:rsid w:val="00E61564"/>
    <w:rsid w:val="00E65C19"/>
    <w:rsid w:val="00E71EE5"/>
    <w:rsid w:val="00E74CAE"/>
    <w:rsid w:val="00E76911"/>
    <w:rsid w:val="00E94604"/>
    <w:rsid w:val="00E94B40"/>
    <w:rsid w:val="00E9576A"/>
    <w:rsid w:val="00E96916"/>
    <w:rsid w:val="00EA21CF"/>
    <w:rsid w:val="00EA4BAA"/>
    <w:rsid w:val="00EA7773"/>
    <w:rsid w:val="00EB1243"/>
    <w:rsid w:val="00EB3DFF"/>
    <w:rsid w:val="00EC09FD"/>
    <w:rsid w:val="00EC0DE5"/>
    <w:rsid w:val="00EC250D"/>
    <w:rsid w:val="00EC2C3B"/>
    <w:rsid w:val="00EC3908"/>
    <w:rsid w:val="00EC4E72"/>
    <w:rsid w:val="00EC6BA6"/>
    <w:rsid w:val="00ED34A4"/>
    <w:rsid w:val="00ED6727"/>
    <w:rsid w:val="00ED6A0D"/>
    <w:rsid w:val="00EE01B0"/>
    <w:rsid w:val="00EE5611"/>
    <w:rsid w:val="00EF08E7"/>
    <w:rsid w:val="00EF09B7"/>
    <w:rsid w:val="00EF2A2A"/>
    <w:rsid w:val="00F00AF0"/>
    <w:rsid w:val="00F02B90"/>
    <w:rsid w:val="00F02C05"/>
    <w:rsid w:val="00F05812"/>
    <w:rsid w:val="00F14E9F"/>
    <w:rsid w:val="00F2282B"/>
    <w:rsid w:val="00F243EB"/>
    <w:rsid w:val="00F26261"/>
    <w:rsid w:val="00F32019"/>
    <w:rsid w:val="00F35603"/>
    <w:rsid w:val="00F360A3"/>
    <w:rsid w:val="00F36884"/>
    <w:rsid w:val="00F43100"/>
    <w:rsid w:val="00F46264"/>
    <w:rsid w:val="00F50B66"/>
    <w:rsid w:val="00F54A53"/>
    <w:rsid w:val="00F56097"/>
    <w:rsid w:val="00F571BD"/>
    <w:rsid w:val="00F61373"/>
    <w:rsid w:val="00F6236E"/>
    <w:rsid w:val="00F6404A"/>
    <w:rsid w:val="00F725CB"/>
    <w:rsid w:val="00F84ED6"/>
    <w:rsid w:val="00F90524"/>
    <w:rsid w:val="00F90D74"/>
    <w:rsid w:val="00F90ECD"/>
    <w:rsid w:val="00F93354"/>
    <w:rsid w:val="00FA5BD3"/>
    <w:rsid w:val="00FA5C43"/>
    <w:rsid w:val="00FB076E"/>
    <w:rsid w:val="00FB0BEF"/>
    <w:rsid w:val="00FB1A21"/>
    <w:rsid w:val="00FB2026"/>
    <w:rsid w:val="00FB5C6E"/>
    <w:rsid w:val="00FB5EA8"/>
    <w:rsid w:val="00FB6FAE"/>
    <w:rsid w:val="00FC20FC"/>
    <w:rsid w:val="00FC3F0B"/>
    <w:rsid w:val="00FD11AD"/>
    <w:rsid w:val="00FD2B8E"/>
    <w:rsid w:val="00FD37AD"/>
    <w:rsid w:val="00FE4977"/>
    <w:rsid w:val="00FE57E7"/>
    <w:rsid w:val="00FF4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85A5C2B"/>
  <w15:docId w15:val="{1CE6115B-341D-416A-BAB3-86E47E9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D6"/>
    <w:rPr>
      <w:rFonts w:eastAsia="ヒラギノ角ゴ Pro W3"/>
      <w:color w:val="000000"/>
      <w:sz w:val="24"/>
      <w:szCs w:val="24"/>
    </w:rPr>
  </w:style>
  <w:style w:type="paragraph" w:styleId="Heading1">
    <w:name w:val="heading 1"/>
    <w:basedOn w:val="Normal"/>
    <w:next w:val="Normal"/>
    <w:link w:val="Heading1Char"/>
    <w:uiPriority w:val="9"/>
    <w:qFormat/>
    <w:rsid w:val="009A54A9"/>
    <w:pPr>
      <w:keepNext/>
      <w:keepLines/>
      <w:spacing w:before="240" w:line="259" w:lineRule="auto"/>
      <w:outlineLvl w:val="0"/>
    </w:pPr>
    <w:rPr>
      <w:rFonts w:eastAsiaTheme="majorEastAsia" w:cstheme="majorBidi"/>
      <w:b/>
      <w:color w:val="000000" w:themeColor="text1"/>
      <w:szCs w:val="32"/>
      <w:lang w:eastAsia="zh-CN"/>
    </w:rPr>
  </w:style>
  <w:style w:type="paragraph" w:styleId="Heading2">
    <w:name w:val="heading 2"/>
    <w:basedOn w:val="Normal"/>
    <w:next w:val="Normal"/>
    <w:link w:val="Heading2Char"/>
    <w:uiPriority w:val="9"/>
    <w:semiHidden/>
    <w:unhideWhenUsed/>
    <w:qFormat/>
    <w:rsid w:val="00EC390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3B5FD6"/>
    <w:pPr>
      <w:tabs>
        <w:tab w:val="center" w:pos="4320"/>
        <w:tab w:val="right" w:pos="8640"/>
      </w:tabs>
    </w:pPr>
    <w:rPr>
      <w:rFonts w:eastAsia="ヒラギノ角ゴ Pro W3"/>
      <w:color w:val="000000"/>
      <w:sz w:val="24"/>
    </w:rPr>
  </w:style>
  <w:style w:type="paragraph" w:styleId="Footer">
    <w:name w:val="footer"/>
    <w:rsid w:val="003B5FD6"/>
    <w:pPr>
      <w:tabs>
        <w:tab w:val="center" w:pos="4320"/>
        <w:tab w:val="right" w:pos="8640"/>
      </w:tabs>
    </w:pPr>
    <w:rPr>
      <w:rFonts w:eastAsia="ヒラギノ角ゴ Pro W3"/>
      <w:color w:val="000000"/>
      <w:sz w:val="24"/>
    </w:rPr>
  </w:style>
  <w:style w:type="character" w:styleId="PageNumber">
    <w:name w:val="page number"/>
    <w:rsid w:val="003B5FD6"/>
    <w:rPr>
      <w:color w:val="000000"/>
      <w:sz w:val="20"/>
    </w:rPr>
  </w:style>
  <w:style w:type="character" w:styleId="Hyperlink">
    <w:name w:val="Hyperlink"/>
    <w:rsid w:val="003B5FD6"/>
    <w:rPr>
      <w:color w:val="0000FF"/>
      <w:sz w:val="20"/>
      <w:u w:val="single"/>
    </w:rPr>
  </w:style>
  <w:style w:type="paragraph" w:customStyle="1" w:styleId="Heading2A">
    <w:name w:val="Heading 2 A"/>
    <w:rsid w:val="003B5FD6"/>
    <w:pPr>
      <w:outlineLvl w:val="1"/>
    </w:pPr>
    <w:rPr>
      <w:rFonts w:eastAsia="ヒラギノ角ゴ Pro W3"/>
      <w:color w:val="000000"/>
    </w:rPr>
  </w:style>
  <w:style w:type="paragraph" w:customStyle="1" w:styleId="FreeForm">
    <w:name w:val="Free Form"/>
    <w:rsid w:val="003B5FD6"/>
    <w:rPr>
      <w:rFonts w:eastAsia="ヒラギノ角ゴ Pro W3"/>
      <w:color w:val="000000"/>
    </w:rPr>
  </w:style>
  <w:style w:type="character" w:styleId="FollowedHyperlink">
    <w:name w:val="FollowedHyperlink"/>
    <w:basedOn w:val="DefaultParagraphFont"/>
    <w:uiPriority w:val="99"/>
    <w:semiHidden/>
    <w:unhideWhenUsed/>
    <w:rsid w:val="00466D3A"/>
    <w:rPr>
      <w:color w:val="800080"/>
      <w:u w:val="single"/>
    </w:rPr>
  </w:style>
  <w:style w:type="paragraph" w:styleId="BalloonText">
    <w:name w:val="Balloon Text"/>
    <w:basedOn w:val="Normal"/>
    <w:link w:val="BalloonTextChar"/>
    <w:uiPriority w:val="99"/>
    <w:semiHidden/>
    <w:unhideWhenUsed/>
    <w:rsid w:val="00420A67"/>
    <w:rPr>
      <w:rFonts w:ascii="Tahoma" w:hAnsi="Tahoma" w:cs="Tahoma"/>
      <w:sz w:val="16"/>
      <w:szCs w:val="16"/>
    </w:rPr>
  </w:style>
  <w:style w:type="character" w:customStyle="1" w:styleId="BalloonTextChar">
    <w:name w:val="Balloon Text Char"/>
    <w:basedOn w:val="DefaultParagraphFont"/>
    <w:link w:val="BalloonText"/>
    <w:uiPriority w:val="99"/>
    <w:semiHidden/>
    <w:rsid w:val="00420A67"/>
    <w:rPr>
      <w:rFonts w:ascii="Tahoma" w:eastAsia="ヒラギノ角ゴ Pro W3" w:hAnsi="Tahoma" w:cs="Tahoma"/>
      <w:color w:val="000000"/>
      <w:sz w:val="16"/>
      <w:szCs w:val="16"/>
    </w:rPr>
  </w:style>
  <w:style w:type="character" w:customStyle="1" w:styleId="UnresolvedMention1">
    <w:name w:val="Unresolved Mention1"/>
    <w:basedOn w:val="DefaultParagraphFont"/>
    <w:uiPriority w:val="99"/>
    <w:semiHidden/>
    <w:unhideWhenUsed/>
    <w:rsid w:val="003863E8"/>
    <w:rPr>
      <w:color w:val="808080"/>
      <w:shd w:val="clear" w:color="auto" w:fill="E6E6E6"/>
    </w:rPr>
  </w:style>
  <w:style w:type="paragraph" w:styleId="ListParagraph">
    <w:name w:val="List Paragraph"/>
    <w:basedOn w:val="Normal"/>
    <w:uiPriority w:val="34"/>
    <w:qFormat/>
    <w:rsid w:val="00961F94"/>
    <w:pPr>
      <w:ind w:left="720"/>
      <w:contextualSpacing/>
    </w:pPr>
  </w:style>
  <w:style w:type="table" w:customStyle="1" w:styleId="TableGrid">
    <w:name w:val="TableGrid"/>
    <w:rsid w:val="00B70984"/>
    <w:rPr>
      <w:rFonts w:asciiTheme="minorHAnsi" w:eastAsiaTheme="minorEastAsia" w:hAnsiTheme="minorHAnsi" w:cstheme="minorBidi"/>
      <w:sz w:val="22"/>
      <w:szCs w:val="22"/>
      <w:lang w:eastAsia="zh-C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A54A9"/>
    <w:rPr>
      <w:rFonts w:eastAsiaTheme="majorEastAsia" w:cstheme="majorBidi"/>
      <w:b/>
      <w:color w:val="000000" w:themeColor="text1"/>
      <w:sz w:val="24"/>
      <w:szCs w:val="32"/>
      <w:lang w:eastAsia="zh-CN"/>
    </w:rPr>
  </w:style>
  <w:style w:type="paragraph" w:customStyle="1" w:styleId="Style1">
    <w:name w:val="Style1"/>
    <w:basedOn w:val="Heading2"/>
    <w:link w:val="Style1Char"/>
    <w:qFormat/>
    <w:rsid w:val="00EC3908"/>
    <w:pPr>
      <w:spacing w:before="0" w:after="0" w:line="240" w:lineRule="auto"/>
      <w:jc w:val="both"/>
    </w:pPr>
    <w:rPr>
      <w:rFonts w:eastAsia="Times New Roman"/>
      <w:color w:val="C00000"/>
      <w:sz w:val="22"/>
    </w:rPr>
  </w:style>
  <w:style w:type="character" w:customStyle="1" w:styleId="Heading2Char">
    <w:name w:val="Heading 2 Char"/>
    <w:basedOn w:val="DefaultParagraphFont"/>
    <w:link w:val="Heading2"/>
    <w:uiPriority w:val="9"/>
    <w:semiHidden/>
    <w:rsid w:val="00EC3908"/>
    <w:rPr>
      <w:rFonts w:asciiTheme="majorHAnsi" w:eastAsiaTheme="majorEastAsia" w:hAnsiTheme="majorHAnsi" w:cstheme="majorBidi"/>
      <w:b/>
      <w:bCs/>
      <w:color w:val="000000"/>
      <w:sz w:val="32"/>
      <w:szCs w:val="32"/>
    </w:rPr>
  </w:style>
  <w:style w:type="character" w:customStyle="1" w:styleId="Style1Char">
    <w:name w:val="Style1 Char"/>
    <w:basedOn w:val="Heading2Char"/>
    <w:link w:val="Style1"/>
    <w:rsid w:val="00EC3908"/>
    <w:rPr>
      <w:rFonts w:asciiTheme="majorHAnsi" w:eastAsia="Times New Roman" w:hAnsiTheme="majorHAnsi" w:cstheme="majorBidi"/>
      <w:b/>
      <w:bCs/>
      <w:color w:val="C00000"/>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5.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oter" Target="footer6.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230F-9EF1-EF41-A143-DA41E261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5397</TotalTime>
  <Pages>17</Pages>
  <Words>2548</Words>
  <Characters>13099</Characters>
  <Application>Microsoft Office Word</Application>
  <DocSecurity>0</DocSecurity>
  <Lines>467</Lines>
  <Paragraphs>237</Paragraphs>
  <ScaleCrop>false</ScaleCrop>
  <HeadingPairs>
    <vt:vector size="2" baseType="variant">
      <vt:variant>
        <vt:lpstr>Title</vt:lpstr>
      </vt:variant>
      <vt:variant>
        <vt:i4>1</vt:i4>
      </vt:variant>
    </vt:vector>
  </HeadingPairs>
  <TitlesOfParts>
    <vt:vector size="1" baseType="lpstr">
      <vt:lpstr>Lesson 1: Introduction to ArcGIS</vt:lpstr>
    </vt:vector>
  </TitlesOfParts>
  <Company>U. of Minnesota</Company>
  <LinksUpToDate>false</LinksUpToDate>
  <CharactersWithSpaces>15410</CharactersWithSpaces>
  <SharedDoc>false</SharedDoc>
  <HLinks>
    <vt:vector size="12" baseType="variant">
      <vt:variant>
        <vt:i4>6553702</vt:i4>
      </vt:variant>
      <vt:variant>
        <vt:i4>3</vt:i4>
      </vt:variant>
      <vt:variant>
        <vt:i4>0</vt:i4>
      </vt:variant>
      <vt:variant>
        <vt:i4>5</vt:i4>
      </vt:variant>
      <vt:variant>
        <vt:lpwstr>http://paulbolstad.cfans.umn.edu/Courses/FR5131/FR5131.html</vt:lpwstr>
      </vt:variant>
      <vt:variant>
        <vt:lpwstr/>
      </vt:variant>
      <vt:variant>
        <vt:i4>6422624</vt:i4>
      </vt:variant>
      <vt:variant>
        <vt:i4>0</vt:i4>
      </vt:variant>
      <vt:variant>
        <vt:i4>0</vt:i4>
      </vt:variant>
      <vt:variant>
        <vt:i4>5</vt:i4>
      </vt:variant>
      <vt:variant>
        <vt:lpwstr>http://paulbolstad.cfans.umn.edu/Courses/FR3131/FR3131.html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Introduction to ArcGIS</dc:title>
  <dc:creator>Andrew C. Jenks</dc:creator>
  <cp:lastModifiedBy>Wu, Yanan</cp:lastModifiedBy>
  <cp:revision>635</cp:revision>
  <cp:lastPrinted>2024-02-05T20:05:00Z</cp:lastPrinted>
  <dcterms:created xsi:type="dcterms:W3CDTF">2019-08-15T14:03:00Z</dcterms:created>
  <dcterms:modified xsi:type="dcterms:W3CDTF">2026-02-02T22:32:00Z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8c95de24997ff1e73c4a3521c1621e3bf2990ad8199314ab67fe59f4eb5e5270</vt:lpwstr>
  </property>
</Properties>
</file>